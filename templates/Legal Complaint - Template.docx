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3161" w14:textId="77777777" w:rsidR="00CF1839" w:rsidRPr="00061A0E" w:rsidRDefault="00CF1839" w:rsidP="005A0589">
      <w:pPr>
        <w:pStyle w:val="AttorneyName"/>
        <w:ind w:left="2160" w:hanging="2160"/>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Kevin Lipton, Esq. SBN #291739</w:t>
      </w:r>
    </w:p>
    <w:p w14:paraId="422AD021" w14:textId="78AE025B" w:rsidR="00CF1839" w:rsidRPr="00126B0B" w:rsidRDefault="00CF1839" w:rsidP="004773AC">
      <w:pPr>
        <w:pStyle w:val="AttorneyName"/>
        <w:ind w:left="2880" w:hanging="2880"/>
        <w:outlineLvl w:val="0"/>
        <w:rPr>
          <w:rFonts w:ascii="Times New Roman" w:hAnsi="Times New Roman"/>
          <w:b/>
          <w:bCs/>
          <w:color w:val="000000" w:themeColor="text1"/>
          <w:sz w:val="24"/>
          <w:szCs w:val="24"/>
        </w:rPr>
      </w:pPr>
      <w:r w:rsidRPr="00126B0B">
        <w:rPr>
          <w:rFonts w:ascii="Times New Roman" w:hAnsi="Times New Roman"/>
          <w:b/>
          <w:bCs/>
          <w:color w:val="000000" w:themeColor="text1"/>
          <w:sz w:val="24"/>
          <w:szCs w:val="24"/>
        </w:rPr>
        <w:t>Lipton Legal Group, APC</w:t>
      </w:r>
    </w:p>
    <w:p w14:paraId="7F7F4B1D" w14:textId="77777777" w:rsidR="00CF1839" w:rsidRPr="00061A0E" w:rsidRDefault="00CF1839" w:rsidP="004773AC">
      <w:pPr>
        <w:pStyle w:val="AttorneyName"/>
        <w:ind w:left="2880" w:hanging="2880"/>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9478 W. Olympic Blvd. Suite #308</w:t>
      </w:r>
    </w:p>
    <w:p w14:paraId="5171A287" w14:textId="5330A114" w:rsidR="00CF1839" w:rsidRPr="00061A0E" w:rsidRDefault="00CF1839" w:rsidP="00CF1839">
      <w:pPr>
        <w:pStyle w:val="AttorneyName"/>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Beverly Hills, C</w:t>
      </w:r>
      <w:r w:rsidR="00624BF0" w:rsidRPr="00061A0E">
        <w:rPr>
          <w:rFonts w:ascii="Times New Roman" w:hAnsi="Times New Roman"/>
          <w:color w:val="000000" w:themeColor="text1"/>
          <w:sz w:val="24"/>
          <w:szCs w:val="24"/>
        </w:rPr>
        <w:t>alifornia</w:t>
      </w:r>
      <w:r w:rsidRPr="00061A0E">
        <w:rPr>
          <w:rFonts w:ascii="Times New Roman" w:hAnsi="Times New Roman"/>
          <w:color w:val="000000" w:themeColor="text1"/>
          <w:sz w:val="24"/>
          <w:szCs w:val="24"/>
        </w:rPr>
        <w:t xml:space="preserve"> 90212</w:t>
      </w:r>
    </w:p>
    <w:p w14:paraId="0F74ECCA" w14:textId="77777777" w:rsidR="00CF1839" w:rsidRPr="00061A0E" w:rsidRDefault="00CF1839" w:rsidP="00CF1839">
      <w:pPr>
        <w:pStyle w:val="AttorneyName"/>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Tel: (310) 855-7556 </w:t>
      </w:r>
    </w:p>
    <w:p w14:paraId="13ACA966" w14:textId="77777777" w:rsidR="00CF1839" w:rsidRPr="00061A0E" w:rsidRDefault="00CF1839" w:rsidP="00CF1839">
      <w:pPr>
        <w:pStyle w:val="AttorneyName"/>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Fax: (310) 788-3840</w:t>
      </w:r>
    </w:p>
    <w:p w14:paraId="61EB6161" w14:textId="33DC746A" w:rsidR="00CF1839" w:rsidRPr="00061A0E" w:rsidRDefault="00CF1839" w:rsidP="00CF1839">
      <w:pPr>
        <w:pStyle w:val="AttorneyName"/>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Email: </w:t>
      </w:r>
      <w:hyperlink r:id="rId11" w:history="1">
        <w:r w:rsidR="00126B0B" w:rsidRPr="006119CA">
          <w:rPr>
            <w:rStyle w:val="Hyperlink"/>
            <w:rFonts w:ascii="Times New Roman" w:hAnsi="Times New Roman"/>
            <w:sz w:val="24"/>
            <w:szCs w:val="24"/>
          </w:rPr>
          <w:t>Kevin@LiptonLegal.com</w:t>
        </w:r>
      </w:hyperlink>
      <w:r w:rsidR="00126B0B">
        <w:rPr>
          <w:rFonts w:ascii="Times New Roman" w:hAnsi="Times New Roman"/>
          <w:color w:val="000000" w:themeColor="text1"/>
          <w:sz w:val="24"/>
          <w:szCs w:val="24"/>
        </w:rPr>
        <w:t xml:space="preserve"> </w:t>
      </w:r>
    </w:p>
    <w:p w14:paraId="1E03B057" w14:textId="77777777" w:rsidR="00CF1839" w:rsidRPr="00061A0E" w:rsidRDefault="00CF1839" w:rsidP="00CF1839">
      <w:pPr>
        <w:pStyle w:val="AttorneyName"/>
        <w:rPr>
          <w:rFonts w:ascii="Times New Roman" w:hAnsi="Times New Roman"/>
          <w:color w:val="000000" w:themeColor="text1"/>
          <w:sz w:val="24"/>
          <w:szCs w:val="24"/>
        </w:rPr>
      </w:pPr>
    </w:p>
    <w:p w14:paraId="14DEB624" w14:textId="03B311DE" w:rsidR="00ED5703" w:rsidRPr="00061A0E" w:rsidRDefault="00CF1839" w:rsidP="00003D53">
      <w:pPr>
        <w:pStyle w:val="AttorneyName"/>
        <w:outlineLvl w:val="0"/>
        <w:rPr>
          <w:rFonts w:ascii="Times New Roman" w:hAnsi="Times New Roman"/>
          <w:color w:val="000000" w:themeColor="text1"/>
          <w:sz w:val="24"/>
          <w:szCs w:val="24"/>
        </w:rPr>
      </w:pPr>
      <w:r w:rsidRPr="00061A0E">
        <w:rPr>
          <w:rFonts w:ascii="Times New Roman" w:hAnsi="Times New Roman"/>
          <w:color w:val="000000" w:themeColor="text1"/>
          <w:sz w:val="24"/>
          <w:szCs w:val="24"/>
        </w:rPr>
        <w:t>Attorney for Plaintiff</w:t>
      </w:r>
      <w:r w:rsidR="00156F64" w:rsidRPr="00061A0E">
        <w:rPr>
          <w:rFonts w:ascii="Times New Roman" w:hAnsi="Times New Roman"/>
          <w:color w:val="000000" w:themeColor="text1"/>
          <w:sz w:val="24"/>
          <w:szCs w:val="24"/>
        </w:rPr>
        <w:t>:</w:t>
      </w:r>
      <w:r w:rsidR="00ED5703" w:rsidRPr="00061A0E">
        <w:rPr>
          <w:rFonts w:ascii="Times New Roman" w:hAnsi="Times New Roman"/>
          <w:color w:val="000000" w:themeColor="text1"/>
          <w:sz w:val="24"/>
          <w:szCs w:val="24"/>
        </w:rPr>
        <w:t xml:space="preserve"> </w:t>
      </w:r>
      <w:r w:rsidR="00601DB6">
        <w:rPr>
          <w:rFonts w:ascii="Times New Roman" w:hAnsi="Times New Roman"/>
          <w:color w:val="000000" w:themeColor="text1"/>
          <w:sz w:val="24"/>
          <w:szCs w:val="24"/>
        </w:rPr>
        <w:t>&lt;Plaintiff Names&gt;</w:t>
      </w:r>
    </w:p>
    <w:p w14:paraId="6D7AF7FD" w14:textId="0385FF4C" w:rsidR="00CF1839" w:rsidRPr="00061A0E" w:rsidRDefault="00CF1839" w:rsidP="00156F64">
      <w:pPr>
        <w:pStyle w:val="CourtName"/>
        <w:spacing w:line="480" w:lineRule="exact"/>
        <w:outlineLvl w:val="0"/>
        <w:rPr>
          <w:rFonts w:ascii="Times New Roman" w:hAnsi="Times New Roman"/>
          <w:b/>
          <w:color w:val="000000" w:themeColor="text1"/>
          <w:sz w:val="24"/>
          <w:szCs w:val="24"/>
        </w:rPr>
      </w:pPr>
      <w:r w:rsidRPr="00061A0E">
        <w:rPr>
          <w:rFonts w:ascii="Times New Roman" w:hAnsi="Times New Roman"/>
          <w:b/>
          <w:color w:val="000000" w:themeColor="text1"/>
          <w:sz w:val="24"/>
          <w:szCs w:val="24"/>
        </w:rPr>
        <w:t>SUPERIOR COURT OF THE STATE OF C</w:t>
      </w:r>
      <w:r w:rsidRPr="009530A5">
        <w:rPr>
          <w:rFonts w:ascii="Times New Roman" w:hAnsi="Times New Roman"/>
          <w:b/>
          <w:color w:val="000000" w:themeColor="text1"/>
          <w:sz w:val="24"/>
          <w:szCs w:val="24"/>
        </w:rPr>
        <w:t>ALIFORNIA</w:t>
      </w:r>
    </w:p>
    <w:p w14:paraId="218D11BF" w14:textId="1DA4BAFA" w:rsidR="002C1D92" w:rsidRPr="00061A0E" w:rsidRDefault="002C1D92" w:rsidP="002C1D92">
      <w:pPr>
        <w:pStyle w:val="CourtName"/>
        <w:spacing w:line="480" w:lineRule="exact"/>
        <w:rPr>
          <w:rFonts w:ascii="Times New Roman" w:hAnsi="Times New Roman"/>
          <w:b/>
          <w:color w:val="000000" w:themeColor="text1"/>
          <w:sz w:val="24"/>
          <w:szCs w:val="24"/>
        </w:rPr>
      </w:pPr>
      <w:r>
        <w:rPr>
          <w:rFonts w:ascii="Times New Roman" w:hAnsi="Times New Roman"/>
          <w:b/>
          <w:color w:val="000000" w:themeColor="text1"/>
          <w:sz w:val="24"/>
          <w:szCs w:val="24"/>
        </w:rPr>
        <w:t xml:space="preserve">county of </w:t>
      </w:r>
      <w:r w:rsidR="00C301E9" w:rsidRPr="00173F75">
        <w:rPr>
          <w:rFonts w:ascii="Times New Roman" w:hAnsi="Times New Roman"/>
          <w:b/>
          <w:color w:val="000000" w:themeColor="text1"/>
          <w:sz w:val="24"/>
          <w:szCs w:val="24"/>
        </w:rPr>
        <w:t>&lt;County&gt;</w:t>
      </w:r>
    </w:p>
    <w:p w14:paraId="108C8E39" w14:textId="3BEE8A47" w:rsidR="00CF1839" w:rsidRPr="00061A0E" w:rsidRDefault="00CF1839" w:rsidP="00156F64">
      <w:pPr>
        <w:pStyle w:val="CourtName"/>
        <w:spacing w:line="480" w:lineRule="exact"/>
        <w:rPr>
          <w:rFonts w:ascii="Times New Roman" w:hAnsi="Times New Roman"/>
          <w:b/>
          <w:color w:val="000000" w:themeColor="text1"/>
          <w:sz w:val="24"/>
          <w:szCs w:val="24"/>
        </w:rPr>
      </w:pPr>
    </w:p>
    <w:tbl>
      <w:tblPr>
        <w:tblW w:w="9470" w:type="dxa"/>
        <w:tblInd w:w="-90" w:type="dxa"/>
        <w:tblLayout w:type="fixed"/>
        <w:tblCellMar>
          <w:left w:w="0" w:type="dxa"/>
          <w:right w:w="0" w:type="dxa"/>
        </w:tblCellMar>
        <w:tblLook w:val="0000" w:firstRow="0" w:lastRow="0" w:firstColumn="0" w:lastColumn="0" w:noHBand="0" w:noVBand="0"/>
      </w:tblPr>
      <w:tblGrid>
        <w:gridCol w:w="4629"/>
        <w:gridCol w:w="51"/>
        <w:gridCol w:w="4790"/>
      </w:tblGrid>
      <w:tr w:rsidR="00CF1839" w:rsidRPr="00061A0E" w14:paraId="52E21E12" w14:textId="77777777" w:rsidTr="00C301E9">
        <w:trPr>
          <w:trHeight w:val="3969"/>
        </w:trPr>
        <w:tc>
          <w:tcPr>
            <w:tcW w:w="4629" w:type="dxa"/>
          </w:tcPr>
          <w:p w14:paraId="3B4941F9" w14:textId="77777777" w:rsidR="00C301E9" w:rsidRPr="0005305A" w:rsidRDefault="00C301E9" w:rsidP="00C301E9">
            <w:pPr>
              <w:pStyle w:val="Parties"/>
              <w:spacing w:line="240" w:lineRule="auto"/>
              <w:ind w:left="88"/>
              <w:rPr>
                <w:rFonts w:ascii="Times New Roman" w:hAnsi="Times New Roman"/>
                <w:bCs/>
                <w:color w:val="000000" w:themeColor="text1"/>
                <w:sz w:val="24"/>
                <w:szCs w:val="24"/>
              </w:rPr>
            </w:pPr>
            <w:bookmarkStart w:id="0" w:name="Parties"/>
            <w:bookmarkEnd w:id="0"/>
            <w:r w:rsidRPr="00173F75">
              <w:rPr>
                <w:rFonts w:ascii="Times New Roman" w:hAnsi="Times New Roman"/>
                <w:bCs/>
                <w:color w:val="000000" w:themeColor="text1"/>
                <w:sz w:val="24"/>
                <w:szCs w:val="24"/>
              </w:rPr>
              <w:t xml:space="preserve">&lt;Plaintiff Names With Types&gt; </w:t>
            </w:r>
          </w:p>
          <w:p w14:paraId="63915D0D" w14:textId="77777777" w:rsidR="00456BA1" w:rsidRPr="00EC4C32" w:rsidRDefault="00456BA1" w:rsidP="00C301E9">
            <w:pPr>
              <w:pStyle w:val="Parties"/>
              <w:spacing w:line="240" w:lineRule="auto"/>
              <w:ind w:left="88"/>
              <w:rPr>
                <w:rFonts w:ascii="Times New Roman" w:hAnsi="Times New Roman"/>
                <w:bCs/>
                <w:color w:val="000000" w:themeColor="text1"/>
                <w:sz w:val="24"/>
                <w:szCs w:val="24"/>
              </w:rPr>
            </w:pPr>
          </w:p>
          <w:p w14:paraId="4CEC0F5C" w14:textId="74A24427" w:rsidR="00CF1839" w:rsidRPr="00EC4C32" w:rsidRDefault="00CF1839" w:rsidP="00C301E9">
            <w:pPr>
              <w:pStyle w:val="Parties"/>
              <w:ind w:left="88"/>
              <w:rPr>
                <w:rFonts w:ascii="Times New Roman" w:hAnsi="Times New Roman"/>
                <w:bCs/>
                <w:color w:val="000000" w:themeColor="text1"/>
                <w:sz w:val="24"/>
                <w:szCs w:val="24"/>
              </w:rPr>
            </w:pPr>
            <w:r w:rsidRPr="00EC4C32">
              <w:rPr>
                <w:rFonts w:ascii="Times New Roman" w:hAnsi="Times New Roman"/>
                <w:bCs/>
                <w:color w:val="000000" w:themeColor="text1"/>
                <w:sz w:val="24"/>
                <w:szCs w:val="24"/>
              </w:rPr>
              <w:tab/>
              <w:t>Plaintiff,</w:t>
            </w:r>
          </w:p>
          <w:p w14:paraId="17161B36" w14:textId="2077385C" w:rsidR="00CF1839" w:rsidRPr="00EC4C32" w:rsidRDefault="00E041AC" w:rsidP="00C301E9">
            <w:pPr>
              <w:pStyle w:val="Parties"/>
              <w:ind w:left="88"/>
              <w:rPr>
                <w:rFonts w:ascii="Times New Roman" w:hAnsi="Times New Roman"/>
                <w:bCs/>
                <w:color w:val="000000" w:themeColor="text1"/>
                <w:sz w:val="24"/>
                <w:szCs w:val="24"/>
              </w:rPr>
            </w:pPr>
            <w:r w:rsidRPr="00EC4C32">
              <w:rPr>
                <w:rFonts w:ascii="Times New Roman" w:hAnsi="Times New Roman"/>
                <w:bCs/>
                <w:color w:val="000000" w:themeColor="text1"/>
                <w:sz w:val="24"/>
                <w:szCs w:val="24"/>
              </w:rPr>
              <w:t xml:space="preserve">        </w:t>
            </w:r>
            <w:r w:rsidR="00CF1839" w:rsidRPr="00EC4C32">
              <w:rPr>
                <w:rFonts w:ascii="Times New Roman" w:hAnsi="Times New Roman"/>
                <w:bCs/>
                <w:color w:val="000000" w:themeColor="text1"/>
                <w:sz w:val="24"/>
                <w:szCs w:val="24"/>
              </w:rPr>
              <w:t>vs.</w:t>
            </w:r>
          </w:p>
          <w:p w14:paraId="08F45D1A" w14:textId="36699745" w:rsidR="00E041AC" w:rsidRPr="00EC4C32" w:rsidRDefault="00C301E9" w:rsidP="00C301E9">
            <w:pPr>
              <w:pStyle w:val="Parties"/>
              <w:ind w:left="88"/>
              <w:rPr>
                <w:rFonts w:ascii="Times New Roman" w:hAnsi="Times New Roman"/>
                <w:bCs/>
                <w:color w:val="000000" w:themeColor="text1"/>
                <w:sz w:val="24"/>
                <w:szCs w:val="24"/>
              </w:rPr>
            </w:pPr>
            <w:r w:rsidRPr="00173F75">
              <w:rPr>
                <w:rFonts w:ascii="Times New Roman" w:hAnsi="Times New Roman"/>
                <w:bCs/>
                <w:color w:val="000000" w:themeColor="text1"/>
                <w:sz w:val="24"/>
                <w:szCs w:val="24"/>
              </w:rPr>
              <w:t>&lt;Defendant Names With Types&gt;</w:t>
            </w:r>
            <w:r w:rsidR="00CF1839" w:rsidRPr="00EC4C32">
              <w:rPr>
                <w:rFonts w:ascii="Times New Roman" w:hAnsi="Times New Roman"/>
                <w:bCs/>
                <w:color w:val="000000" w:themeColor="text1"/>
                <w:sz w:val="24"/>
                <w:szCs w:val="24"/>
              </w:rPr>
              <w:tab/>
            </w:r>
          </w:p>
          <w:p w14:paraId="37F58B38" w14:textId="4EB47813" w:rsidR="008F4419" w:rsidRPr="00061A0E" w:rsidRDefault="00E041AC" w:rsidP="00C301E9">
            <w:pPr>
              <w:pStyle w:val="Parties"/>
              <w:ind w:left="88"/>
              <w:rPr>
                <w:rFonts w:ascii="Times New Roman" w:hAnsi="Times New Roman"/>
                <w:b/>
                <w:color w:val="000000" w:themeColor="text1"/>
                <w:sz w:val="24"/>
                <w:szCs w:val="24"/>
              </w:rPr>
            </w:pPr>
            <w:r w:rsidRPr="00EC4C32">
              <w:rPr>
                <w:rFonts w:ascii="Times New Roman" w:hAnsi="Times New Roman"/>
                <w:bCs/>
                <w:color w:val="000000" w:themeColor="text1"/>
                <w:sz w:val="24"/>
                <w:szCs w:val="24"/>
              </w:rPr>
              <w:t xml:space="preserve">                                  </w:t>
            </w:r>
            <w:r w:rsidR="00CF1839" w:rsidRPr="00EC4C32">
              <w:rPr>
                <w:rFonts w:ascii="Times New Roman" w:hAnsi="Times New Roman"/>
                <w:bCs/>
                <w:color w:val="000000" w:themeColor="text1"/>
                <w:sz w:val="24"/>
                <w:szCs w:val="24"/>
              </w:rPr>
              <w:t>Defendants</w:t>
            </w:r>
            <w:r w:rsidR="008F4419" w:rsidRPr="00EC4C32">
              <w:rPr>
                <w:rFonts w:ascii="Times New Roman" w:hAnsi="Times New Roman"/>
                <w:bCs/>
                <w:color w:val="000000" w:themeColor="text1"/>
                <w:sz w:val="24"/>
                <w:szCs w:val="24"/>
              </w:rPr>
              <w:t>.</w:t>
            </w:r>
          </w:p>
        </w:tc>
        <w:tc>
          <w:tcPr>
            <w:tcW w:w="51" w:type="dxa"/>
          </w:tcPr>
          <w:p w14:paraId="61EAB2C4"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03D8F7BA"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35A44AFA"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7ADD1955"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0F21BAC8"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1C074986"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5E9C5C5D"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2F904EF4"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4E31A116"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60FD968B"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7B852C42"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3EFFD10B"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77037094"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5A02D8F2"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3A49AD6E"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378F35EB"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0C1453DD"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02E1F073" w14:textId="77777777" w:rsidR="00CF1839" w:rsidRPr="00061A0E" w:rsidRDefault="00CF1839" w:rsidP="00CB1778">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p w14:paraId="339A79C5" w14:textId="62ACFE88" w:rsidR="00C113BA" w:rsidRPr="00061A0E" w:rsidRDefault="00CF1839" w:rsidP="00624BF0">
            <w:pPr>
              <w:pStyle w:val="SingleSpacing"/>
              <w:rPr>
                <w:rFonts w:ascii="Times New Roman" w:hAnsi="Times New Roman"/>
                <w:b/>
                <w:color w:val="000000" w:themeColor="text1"/>
                <w:sz w:val="24"/>
                <w:szCs w:val="24"/>
              </w:rPr>
            </w:pPr>
            <w:r w:rsidRPr="00061A0E">
              <w:rPr>
                <w:rFonts w:ascii="Times New Roman" w:hAnsi="Times New Roman"/>
                <w:b/>
                <w:color w:val="000000" w:themeColor="text1"/>
                <w:sz w:val="24"/>
                <w:szCs w:val="24"/>
              </w:rPr>
              <w:t>)</w:t>
            </w:r>
          </w:p>
        </w:tc>
        <w:tc>
          <w:tcPr>
            <w:tcW w:w="4790" w:type="dxa"/>
          </w:tcPr>
          <w:p w14:paraId="483E566E" w14:textId="4708DB96" w:rsidR="00CF1839" w:rsidRPr="00061A0E" w:rsidRDefault="00200F08" w:rsidP="00CB1778">
            <w:pPr>
              <w:pStyle w:val="Parties"/>
              <w:rPr>
                <w:rFonts w:ascii="Times New Roman" w:hAnsi="Times New Roman"/>
                <w:b/>
                <w:color w:val="000000" w:themeColor="text1"/>
                <w:sz w:val="24"/>
                <w:szCs w:val="24"/>
              </w:rPr>
            </w:pPr>
            <w:bookmarkStart w:id="1" w:name="CaseNumber"/>
            <w:bookmarkEnd w:id="1"/>
            <w:r>
              <w:rPr>
                <w:rFonts w:ascii="Times New Roman" w:hAnsi="Times New Roman"/>
                <w:b/>
                <w:color w:val="000000" w:themeColor="text1"/>
                <w:sz w:val="24"/>
                <w:szCs w:val="24"/>
              </w:rPr>
              <w:t xml:space="preserve">  </w:t>
            </w:r>
            <w:r w:rsidR="00CF1839" w:rsidRPr="00061A0E">
              <w:rPr>
                <w:rFonts w:ascii="Times New Roman" w:hAnsi="Times New Roman"/>
                <w:b/>
                <w:color w:val="000000" w:themeColor="text1"/>
                <w:sz w:val="24"/>
                <w:szCs w:val="24"/>
              </w:rPr>
              <w:t xml:space="preserve">Case No.: </w:t>
            </w:r>
            <w:r w:rsidR="00C301E9" w:rsidRPr="00173F75">
              <w:rPr>
                <w:rFonts w:ascii="Times New Roman" w:hAnsi="Times New Roman"/>
                <w:b/>
                <w:color w:val="000000" w:themeColor="text1"/>
                <w:sz w:val="24"/>
                <w:szCs w:val="24"/>
              </w:rPr>
              <w:t>&lt;Case Number&gt;</w:t>
            </w:r>
          </w:p>
          <w:p w14:paraId="1A8687F7" w14:textId="55CCE92F" w:rsidR="00CF1839" w:rsidRPr="00061A0E" w:rsidRDefault="00CF1839" w:rsidP="00200F08">
            <w:pPr>
              <w:pStyle w:val="SingleSpacing"/>
              <w:rPr>
                <w:rFonts w:ascii="Times New Roman" w:eastAsia="MS Mincho" w:hAnsi="Times New Roman"/>
                <w:b/>
                <w:color w:val="000000" w:themeColor="text1"/>
                <w:sz w:val="24"/>
                <w:szCs w:val="24"/>
                <w:lang w:eastAsia="ja-JP"/>
              </w:rPr>
            </w:pPr>
            <w:r w:rsidRPr="00061A0E">
              <w:rPr>
                <w:rFonts w:ascii="Times New Roman" w:eastAsia="MS Mincho" w:hAnsi="Times New Roman"/>
                <w:b/>
                <w:color w:val="000000" w:themeColor="text1"/>
                <w:sz w:val="24"/>
                <w:szCs w:val="24"/>
                <w:lang w:eastAsia="ja-JP"/>
              </w:rPr>
              <w:t>PLAINTIFF’</w:t>
            </w:r>
            <w:r w:rsidR="008F3333">
              <w:rPr>
                <w:rFonts w:ascii="Times New Roman" w:eastAsia="MS Mincho" w:hAnsi="Times New Roman"/>
                <w:b/>
                <w:color w:val="000000" w:themeColor="text1"/>
                <w:sz w:val="24"/>
                <w:szCs w:val="24"/>
                <w:lang w:eastAsia="ja-JP"/>
              </w:rPr>
              <w:t>S</w:t>
            </w:r>
            <w:r w:rsidRPr="00061A0E">
              <w:rPr>
                <w:rFonts w:ascii="Times New Roman" w:eastAsia="MS Mincho" w:hAnsi="Times New Roman"/>
                <w:b/>
                <w:color w:val="000000" w:themeColor="text1"/>
                <w:sz w:val="24"/>
                <w:szCs w:val="24"/>
                <w:lang w:eastAsia="ja-JP"/>
              </w:rPr>
              <w:t xml:space="preserve"> COMPLAINT FOR</w:t>
            </w:r>
            <w:r w:rsidR="00200F08">
              <w:rPr>
                <w:rFonts w:ascii="Times New Roman" w:eastAsia="MS Mincho" w:hAnsi="Times New Roman"/>
                <w:b/>
                <w:color w:val="000000" w:themeColor="text1"/>
                <w:sz w:val="24"/>
                <w:szCs w:val="24"/>
                <w:lang w:eastAsia="ja-JP"/>
              </w:rPr>
              <w:t xml:space="preserve">                            </w:t>
            </w:r>
            <w:r w:rsidRPr="00061A0E">
              <w:rPr>
                <w:rFonts w:ascii="Times New Roman" w:eastAsia="MS Mincho" w:hAnsi="Times New Roman"/>
                <w:b/>
                <w:color w:val="000000" w:themeColor="text1"/>
                <w:sz w:val="24"/>
                <w:szCs w:val="24"/>
                <w:lang w:eastAsia="ja-JP"/>
              </w:rPr>
              <w:t>DAMAGES AND INJUNCTIVE RELIEF</w:t>
            </w:r>
          </w:p>
          <w:p w14:paraId="343A448B" w14:textId="7C317555" w:rsidR="008F4419" w:rsidRPr="00061A0E" w:rsidRDefault="00CF1839" w:rsidP="00EF59CC">
            <w:pPr>
              <w:pStyle w:val="CourtTitle"/>
              <w:rPr>
                <w:bCs/>
                <w:caps/>
                <w:szCs w:val="24"/>
              </w:rPr>
            </w:pPr>
            <w:r w:rsidRPr="00061A0E">
              <w:rPr>
                <w:bCs/>
                <w:caps/>
                <w:szCs w:val="24"/>
              </w:rPr>
              <w:t xml:space="preserve"> </w:t>
            </w:r>
          </w:p>
          <w:p w14:paraId="062A323B" w14:textId="58795B13" w:rsidR="00697CB5" w:rsidRPr="00061A0E" w:rsidRDefault="00697CB5" w:rsidP="00BA4DC5">
            <w:pPr>
              <w:pStyle w:val="CourtTitle"/>
              <w:ind w:left="720" w:hanging="720"/>
              <w:rPr>
                <w:bCs/>
                <w:caps/>
                <w:szCs w:val="24"/>
              </w:rPr>
            </w:pPr>
            <w:r w:rsidRPr="00697CB5">
              <w:rPr>
                <w:bCs/>
                <w:caps/>
                <w:szCs w:val="24"/>
              </w:rPr>
              <w:t>&lt;Causes of Action List&gt;</w:t>
            </w:r>
          </w:p>
          <w:p w14:paraId="1BD5A374" w14:textId="77777777" w:rsidR="00697CB5" w:rsidRPr="00061A0E" w:rsidRDefault="00697CB5" w:rsidP="00697CB5">
            <w:pPr>
              <w:pStyle w:val="CourtTitle"/>
              <w:ind w:left="615"/>
              <w:rPr>
                <w:bCs/>
                <w:caps/>
                <w:szCs w:val="24"/>
              </w:rPr>
            </w:pPr>
          </w:p>
          <w:p w14:paraId="61A2184B" w14:textId="77777777" w:rsidR="00CF1839" w:rsidRDefault="00245353" w:rsidP="00CB1778">
            <w:pPr>
              <w:pStyle w:val="SingleSpacing"/>
              <w:rPr>
                <w:rFonts w:ascii="Times New Roman" w:hAnsi="Times New Roman"/>
                <w:b/>
                <w:color w:val="000000" w:themeColor="text1"/>
                <w:sz w:val="24"/>
                <w:szCs w:val="24"/>
                <w:u w:val="single"/>
              </w:rPr>
            </w:pPr>
            <w:r w:rsidRPr="00061A0E">
              <w:rPr>
                <w:rFonts w:ascii="Times New Roman" w:hAnsi="Times New Roman"/>
                <w:b/>
                <w:color w:val="000000" w:themeColor="text1"/>
                <w:sz w:val="24"/>
                <w:szCs w:val="24"/>
              </w:rPr>
              <w:t xml:space="preserve">       </w:t>
            </w:r>
            <w:r w:rsidR="00CF1839" w:rsidRPr="00061A0E">
              <w:rPr>
                <w:rFonts w:ascii="Times New Roman" w:hAnsi="Times New Roman"/>
                <w:b/>
                <w:color w:val="000000" w:themeColor="text1"/>
                <w:sz w:val="24"/>
                <w:szCs w:val="24"/>
                <w:u w:val="single"/>
              </w:rPr>
              <w:t>DEMAND FOR JURY TRIAL</w:t>
            </w:r>
          </w:p>
          <w:p w14:paraId="46D1DBA4" w14:textId="77777777" w:rsidR="00200F08" w:rsidRDefault="00200F08" w:rsidP="00CB1778">
            <w:pPr>
              <w:pStyle w:val="SingleSpacing"/>
              <w:rPr>
                <w:rFonts w:ascii="Times New Roman" w:hAnsi="Times New Roman"/>
                <w:b/>
                <w:color w:val="000000" w:themeColor="text1"/>
                <w:sz w:val="24"/>
                <w:szCs w:val="24"/>
                <w:u w:val="single"/>
              </w:rPr>
            </w:pPr>
          </w:p>
          <w:p w14:paraId="7406EA29" w14:textId="77777777" w:rsidR="00200F08" w:rsidRDefault="00200F08" w:rsidP="00CB1778">
            <w:pPr>
              <w:pStyle w:val="SingleSpacing"/>
              <w:rPr>
                <w:rFonts w:ascii="Times New Roman" w:hAnsi="Times New Roman"/>
                <w:b/>
                <w:color w:val="000000" w:themeColor="text1"/>
                <w:sz w:val="24"/>
                <w:szCs w:val="24"/>
                <w:u w:val="single"/>
              </w:rPr>
            </w:pPr>
          </w:p>
          <w:p w14:paraId="12ACFC17" w14:textId="77777777" w:rsidR="00200F08" w:rsidRDefault="00200F08" w:rsidP="00CB1778">
            <w:pPr>
              <w:pStyle w:val="SingleSpacing"/>
              <w:rPr>
                <w:rFonts w:ascii="Times New Roman" w:hAnsi="Times New Roman"/>
                <w:b/>
                <w:color w:val="000000" w:themeColor="text1"/>
                <w:sz w:val="24"/>
                <w:szCs w:val="24"/>
                <w:u w:val="single"/>
              </w:rPr>
            </w:pPr>
          </w:p>
          <w:p w14:paraId="3B9C5093" w14:textId="77777777" w:rsidR="00200F08" w:rsidRDefault="00200F08" w:rsidP="00CB1778">
            <w:pPr>
              <w:pStyle w:val="SingleSpacing"/>
              <w:rPr>
                <w:rFonts w:ascii="Times New Roman" w:hAnsi="Times New Roman"/>
                <w:b/>
                <w:color w:val="000000" w:themeColor="text1"/>
                <w:sz w:val="24"/>
                <w:szCs w:val="24"/>
                <w:u w:val="single"/>
              </w:rPr>
            </w:pPr>
          </w:p>
          <w:p w14:paraId="07F2D4B6" w14:textId="77777777" w:rsidR="00200F08" w:rsidRDefault="00200F08" w:rsidP="00CB1778">
            <w:pPr>
              <w:pStyle w:val="SingleSpacing"/>
              <w:rPr>
                <w:rFonts w:ascii="Times New Roman" w:hAnsi="Times New Roman"/>
                <w:b/>
                <w:color w:val="000000" w:themeColor="text1"/>
                <w:sz w:val="24"/>
                <w:szCs w:val="24"/>
                <w:u w:val="single"/>
              </w:rPr>
            </w:pPr>
          </w:p>
          <w:p w14:paraId="15365FA3" w14:textId="77777777" w:rsidR="00200F08" w:rsidRDefault="00200F08" w:rsidP="00CB1778">
            <w:pPr>
              <w:pStyle w:val="SingleSpacing"/>
              <w:rPr>
                <w:rFonts w:ascii="Times New Roman" w:hAnsi="Times New Roman"/>
                <w:b/>
                <w:color w:val="000000" w:themeColor="text1"/>
                <w:sz w:val="24"/>
                <w:szCs w:val="24"/>
                <w:u w:val="single"/>
              </w:rPr>
            </w:pPr>
          </w:p>
          <w:p w14:paraId="2B36E0EF" w14:textId="77777777" w:rsidR="00200F08" w:rsidRDefault="00200F08" w:rsidP="00CB1778">
            <w:pPr>
              <w:pStyle w:val="SingleSpacing"/>
              <w:rPr>
                <w:rFonts w:ascii="Times New Roman" w:hAnsi="Times New Roman"/>
                <w:b/>
                <w:color w:val="000000" w:themeColor="text1"/>
                <w:sz w:val="24"/>
                <w:szCs w:val="24"/>
                <w:u w:val="single"/>
              </w:rPr>
            </w:pPr>
          </w:p>
          <w:p w14:paraId="45103E3E" w14:textId="77777777" w:rsidR="00200F08" w:rsidRDefault="00200F08" w:rsidP="00CB1778">
            <w:pPr>
              <w:pStyle w:val="SingleSpacing"/>
              <w:rPr>
                <w:rFonts w:ascii="Times New Roman" w:hAnsi="Times New Roman"/>
                <w:b/>
                <w:color w:val="000000" w:themeColor="text1"/>
                <w:sz w:val="24"/>
                <w:szCs w:val="24"/>
                <w:u w:val="single"/>
              </w:rPr>
            </w:pPr>
          </w:p>
          <w:p w14:paraId="34BF8690" w14:textId="77777777" w:rsidR="00200F08" w:rsidRDefault="00200F08" w:rsidP="00CB1778">
            <w:pPr>
              <w:pStyle w:val="SingleSpacing"/>
              <w:rPr>
                <w:rFonts w:ascii="Times New Roman" w:hAnsi="Times New Roman"/>
                <w:b/>
                <w:color w:val="000000" w:themeColor="text1"/>
                <w:sz w:val="24"/>
                <w:szCs w:val="24"/>
                <w:u w:val="single"/>
              </w:rPr>
            </w:pPr>
          </w:p>
          <w:p w14:paraId="5AB8B28D" w14:textId="77777777" w:rsidR="00200F08" w:rsidRDefault="00200F08" w:rsidP="00CB1778">
            <w:pPr>
              <w:pStyle w:val="SingleSpacing"/>
              <w:rPr>
                <w:rFonts w:ascii="Times New Roman" w:hAnsi="Times New Roman"/>
                <w:b/>
                <w:color w:val="000000" w:themeColor="text1"/>
                <w:sz w:val="24"/>
                <w:szCs w:val="24"/>
                <w:u w:val="single"/>
              </w:rPr>
            </w:pPr>
          </w:p>
          <w:p w14:paraId="5D70FE8C" w14:textId="31CD29F3" w:rsidR="00200F08" w:rsidRPr="00061A0E" w:rsidRDefault="00200F08" w:rsidP="00CB1778">
            <w:pPr>
              <w:pStyle w:val="SingleSpacing"/>
              <w:rPr>
                <w:rFonts w:ascii="Times New Roman" w:hAnsi="Times New Roman"/>
                <w:b/>
                <w:color w:val="000000" w:themeColor="text1"/>
                <w:sz w:val="24"/>
                <w:szCs w:val="24"/>
                <w:u w:val="single"/>
              </w:rPr>
            </w:pPr>
          </w:p>
        </w:tc>
      </w:tr>
    </w:tbl>
    <w:p w14:paraId="5E0FE81F" w14:textId="15DA03E6" w:rsidR="00D65699" w:rsidRPr="00061A0E" w:rsidRDefault="00621549" w:rsidP="003A6217">
      <w:pPr>
        <w:pStyle w:val="Text"/>
        <w:contextualSpacing/>
        <w:rPr>
          <w:szCs w:val="24"/>
        </w:rPr>
      </w:pPr>
      <w:r w:rsidRPr="00061A0E">
        <w:rPr>
          <w:b/>
          <w:color w:val="000000" w:themeColor="text1"/>
          <w:szCs w:val="24"/>
        </w:rPr>
        <w:t>COME</w:t>
      </w:r>
      <w:r w:rsidR="00126B0B">
        <w:rPr>
          <w:b/>
          <w:color w:val="000000" w:themeColor="text1"/>
          <w:szCs w:val="24"/>
        </w:rPr>
        <w:t>S</w:t>
      </w:r>
      <w:r w:rsidRPr="00061A0E">
        <w:rPr>
          <w:b/>
          <w:color w:val="000000" w:themeColor="text1"/>
          <w:szCs w:val="24"/>
        </w:rPr>
        <w:t xml:space="preserve"> NOW</w:t>
      </w:r>
      <w:r w:rsidRPr="00061A0E">
        <w:rPr>
          <w:color w:val="000000" w:themeColor="text1"/>
          <w:szCs w:val="24"/>
        </w:rPr>
        <w:t xml:space="preserve"> </w:t>
      </w:r>
      <w:r w:rsidR="006D2EE8" w:rsidRPr="00061A0E">
        <w:rPr>
          <w:color w:val="000000" w:themeColor="text1"/>
          <w:szCs w:val="24"/>
        </w:rPr>
        <w:t>Plaintiff</w:t>
      </w:r>
      <w:r w:rsidR="00DA05D5" w:rsidRPr="00DA05D5">
        <w:rPr>
          <w:bCs/>
          <w:color w:val="000000" w:themeColor="text1"/>
          <w:szCs w:val="24"/>
        </w:rPr>
        <w:t xml:space="preserve"> </w:t>
      </w:r>
      <w:r w:rsidR="00601DB6">
        <w:rPr>
          <w:bCs/>
          <w:color w:val="000000" w:themeColor="text1"/>
          <w:szCs w:val="24"/>
        </w:rPr>
        <w:t>&lt;Plaintiff Names&gt;</w:t>
      </w:r>
      <w:r w:rsidR="005748E9" w:rsidRPr="005748E9">
        <w:rPr>
          <w:color w:val="000000" w:themeColor="text1"/>
          <w:szCs w:val="24"/>
        </w:rPr>
        <w:t xml:space="preserve">, </w:t>
      </w:r>
      <w:r w:rsidR="006D2EE8" w:rsidRPr="00061A0E">
        <w:rPr>
          <w:color w:val="000000" w:themeColor="text1"/>
          <w:szCs w:val="24"/>
        </w:rPr>
        <w:t>(</w:t>
      </w:r>
      <w:r w:rsidR="00335029" w:rsidRPr="00061A0E">
        <w:rPr>
          <w:i/>
          <w:color w:val="000000" w:themeColor="text1"/>
          <w:szCs w:val="24"/>
        </w:rPr>
        <w:t xml:space="preserve">hereinafter </w:t>
      </w:r>
      <w:r w:rsidR="006D2EE8" w:rsidRPr="00061A0E">
        <w:rPr>
          <w:color w:val="000000" w:themeColor="text1"/>
          <w:szCs w:val="24"/>
        </w:rPr>
        <w:t>“</w:t>
      </w:r>
      <w:r w:rsidR="00335029" w:rsidRPr="00061A0E">
        <w:rPr>
          <w:b/>
          <w:color w:val="000000" w:themeColor="text1"/>
          <w:szCs w:val="24"/>
        </w:rPr>
        <w:t>PLAINTIFF</w:t>
      </w:r>
      <w:r w:rsidR="006D2EE8" w:rsidRPr="00061A0E">
        <w:rPr>
          <w:color w:val="000000" w:themeColor="text1"/>
          <w:szCs w:val="24"/>
        </w:rPr>
        <w:t xml:space="preserve">”) </w:t>
      </w:r>
      <w:r w:rsidR="00126B0B">
        <w:rPr>
          <w:color w:val="000000" w:themeColor="text1"/>
          <w:szCs w:val="24"/>
        </w:rPr>
        <w:t>and brings this action</w:t>
      </w:r>
      <w:r w:rsidR="006D2EE8" w:rsidRPr="00061A0E">
        <w:rPr>
          <w:color w:val="000000" w:themeColor="text1"/>
          <w:szCs w:val="24"/>
        </w:rPr>
        <w:t xml:space="preserve"> against</w:t>
      </w:r>
      <w:r w:rsidR="005E2AE2" w:rsidRPr="00061A0E">
        <w:rPr>
          <w:color w:val="000000" w:themeColor="text1"/>
          <w:szCs w:val="24"/>
        </w:rPr>
        <w:t xml:space="preserve">, </w:t>
      </w:r>
      <w:r w:rsidR="005E2AE2" w:rsidRPr="006642D9">
        <w:rPr>
          <w:color w:val="000000" w:themeColor="text1"/>
          <w:szCs w:val="24"/>
        </w:rPr>
        <w:t>Defendant</w:t>
      </w:r>
      <w:r w:rsidR="00DF3D48" w:rsidRPr="00DF3D48">
        <w:rPr>
          <w:bCs/>
          <w:color w:val="000000" w:themeColor="text1"/>
          <w:szCs w:val="24"/>
        </w:rPr>
        <w:t xml:space="preserve"> </w:t>
      </w:r>
      <w:r w:rsidR="00C301E9">
        <w:rPr>
          <w:bCs/>
          <w:color w:val="000000" w:themeColor="text1"/>
          <w:szCs w:val="24"/>
        </w:rPr>
        <w:t>&lt;Defendant Names&gt;</w:t>
      </w:r>
      <w:r w:rsidR="00CF1447">
        <w:rPr>
          <w:color w:val="000000" w:themeColor="text1"/>
          <w:szCs w:val="24"/>
        </w:rPr>
        <w:t xml:space="preserve">, </w:t>
      </w:r>
      <w:r w:rsidR="006D2EE8" w:rsidRPr="00061A0E">
        <w:rPr>
          <w:color w:val="000000" w:themeColor="text1"/>
          <w:szCs w:val="24"/>
        </w:rPr>
        <w:t xml:space="preserve">and DOES 1 through </w:t>
      </w:r>
      <w:r w:rsidR="00335029" w:rsidRPr="00061A0E">
        <w:rPr>
          <w:color w:val="000000" w:themeColor="text1"/>
          <w:szCs w:val="24"/>
        </w:rPr>
        <w:t>25</w:t>
      </w:r>
      <w:r w:rsidR="006D2EE8" w:rsidRPr="00061A0E">
        <w:rPr>
          <w:color w:val="000000" w:themeColor="text1"/>
          <w:szCs w:val="24"/>
        </w:rPr>
        <w:t>, inclusive,</w:t>
      </w:r>
      <w:r w:rsidR="008620E2" w:rsidRPr="00061A0E">
        <w:rPr>
          <w:color w:val="000000" w:themeColor="text1"/>
          <w:szCs w:val="24"/>
        </w:rPr>
        <w:t xml:space="preserve"> </w:t>
      </w:r>
      <w:r w:rsidR="006D2EE8" w:rsidRPr="00061A0E">
        <w:rPr>
          <w:color w:val="000000" w:themeColor="text1"/>
          <w:szCs w:val="24"/>
        </w:rPr>
        <w:t>(</w:t>
      </w:r>
      <w:r w:rsidR="008620E2" w:rsidRPr="00061A0E">
        <w:rPr>
          <w:i/>
          <w:iCs/>
          <w:color w:val="000000" w:themeColor="text1"/>
          <w:szCs w:val="24"/>
        </w:rPr>
        <w:t>hereinafter collectively</w:t>
      </w:r>
      <w:r w:rsidR="006D2EE8" w:rsidRPr="00061A0E">
        <w:rPr>
          <w:color w:val="000000" w:themeColor="text1"/>
          <w:szCs w:val="24"/>
        </w:rPr>
        <w:t xml:space="preserve"> “</w:t>
      </w:r>
      <w:r w:rsidR="00335029" w:rsidRPr="00061A0E">
        <w:rPr>
          <w:b/>
          <w:color w:val="000000" w:themeColor="text1"/>
          <w:szCs w:val="24"/>
        </w:rPr>
        <w:t>DEFENDANTS</w:t>
      </w:r>
      <w:r w:rsidR="006D2EE8" w:rsidRPr="00061A0E">
        <w:rPr>
          <w:color w:val="000000" w:themeColor="text1"/>
          <w:szCs w:val="24"/>
        </w:rPr>
        <w:t xml:space="preserve">”), </w:t>
      </w:r>
      <w:r w:rsidR="006D2EE8" w:rsidRPr="00061A0E">
        <w:rPr>
          <w:szCs w:val="24"/>
        </w:rPr>
        <w:t xml:space="preserve">and alleges, upon personal knowledge as to </w:t>
      </w:r>
      <w:r w:rsidR="00335029" w:rsidRPr="00061A0E">
        <w:rPr>
          <w:szCs w:val="24"/>
        </w:rPr>
        <w:t xml:space="preserve">themselves </w:t>
      </w:r>
      <w:r w:rsidR="006D2EE8" w:rsidRPr="00061A0E">
        <w:rPr>
          <w:szCs w:val="24"/>
        </w:rPr>
        <w:t>and own acts, and upon information and belief as to all other matters, as follows:</w:t>
      </w:r>
      <w:r w:rsidR="00DF3D48">
        <w:rPr>
          <w:szCs w:val="24"/>
        </w:rPr>
        <w:t xml:space="preserve"> </w:t>
      </w:r>
    </w:p>
    <w:p w14:paraId="0D89DCEF" w14:textId="633664C3" w:rsidR="00624BF0" w:rsidRPr="00061A0E" w:rsidRDefault="006D2EE8" w:rsidP="00624BF0">
      <w:pPr>
        <w:tabs>
          <w:tab w:val="left" w:pos="720"/>
          <w:tab w:val="left" w:pos="1170"/>
        </w:tabs>
        <w:spacing w:line="480" w:lineRule="exact"/>
        <w:ind w:left="720"/>
        <w:jc w:val="center"/>
        <w:rPr>
          <w:color w:val="000000" w:themeColor="text1"/>
        </w:rPr>
      </w:pPr>
      <w:r w:rsidRPr="00061A0E">
        <w:rPr>
          <w:b/>
          <w:color w:val="000000" w:themeColor="text1"/>
          <w:u w:val="single"/>
        </w:rPr>
        <w:t xml:space="preserve">NATURE OF THE </w:t>
      </w:r>
      <w:r w:rsidR="00624BF0" w:rsidRPr="00061A0E">
        <w:rPr>
          <w:b/>
          <w:color w:val="000000" w:themeColor="text1"/>
          <w:u w:val="single"/>
        </w:rPr>
        <w:t>ACTION</w:t>
      </w:r>
    </w:p>
    <w:p w14:paraId="0D17CB17" w14:textId="0292786F" w:rsidR="006D2EE8" w:rsidRPr="005D04EB" w:rsidRDefault="00624BF0" w:rsidP="00624BF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5D04EB">
        <w:rPr>
          <w:rFonts w:ascii="Times New Roman" w:hAnsi="Times New Roman"/>
          <w:color w:val="000000" w:themeColor="text1"/>
          <w:sz w:val="24"/>
          <w:szCs w:val="24"/>
        </w:rPr>
        <w:t>At</w:t>
      </w:r>
      <w:r w:rsidR="006D2EE8" w:rsidRPr="005D04EB">
        <w:rPr>
          <w:rFonts w:ascii="Times New Roman" w:hAnsi="Times New Roman"/>
          <w:color w:val="000000" w:themeColor="text1"/>
          <w:sz w:val="24"/>
          <w:szCs w:val="24"/>
        </w:rPr>
        <w:t xml:space="preserve"> all times relevant to this action, </w:t>
      </w:r>
      <w:r w:rsidR="00335029" w:rsidRPr="005D04EB">
        <w:rPr>
          <w:rFonts w:ascii="Times New Roman" w:hAnsi="Times New Roman"/>
          <w:color w:val="000000" w:themeColor="text1"/>
          <w:sz w:val="24"/>
          <w:szCs w:val="24"/>
        </w:rPr>
        <w:t xml:space="preserve">PLAINTIFF </w:t>
      </w:r>
      <w:r w:rsidR="004F50F3">
        <w:rPr>
          <w:rFonts w:ascii="Times New Roman" w:hAnsi="Times New Roman"/>
          <w:sz w:val="24"/>
          <w:szCs w:val="24"/>
        </w:rPr>
        <w:t>is and has</w:t>
      </w:r>
      <w:r w:rsidR="003850F4" w:rsidRPr="003850F4">
        <w:rPr>
          <w:rFonts w:ascii="Times New Roman" w:hAnsi="Times New Roman"/>
          <w:sz w:val="24"/>
          <w:szCs w:val="24"/>
        </w:rPr>
        <w:t xml:space="preserve"> been</w:t>
      </w:r>
      <w:r w:rsidR="007D56DF" w:rsidRPr="003850F4">
        <w:rPr>
          <w:rFonts w:ascii="Times New Roman" w:hAnsi="Times New Roman"/>
          <w:sz w:val="24"/>
          <w:szCs w:val="24"/>
        </w:rPr>
        <w:t xml:space="preserve"> </w:t>
      </w:r>
      <w:r w:rsidR="007D56DF" w:rsidRPr="005D04EB">
        <w:rPr>
          <w:rFonts w:ascii="Times New Roman" w:hAnsi="Times New Roman"/>
          <w:color w:val="000000" w:themeColor="text1"/>
          <w:sz w:val="24"/>
          <w:szCs w:val="24"/>
        </w:rPr>
        <w:t>a</w:t>
      </w:r>
      <w:r w:rsidR="006D2EE8" w:rsidRPr="005D04EB">
        <w:rPr>
          <w:rFonts w:ascii="Times New Roman" w:hAnsi="Times New Roman"/>
          <w:color w:val="000000" w:themeColor="text1"/>
          <w:sz w:val="24"/>
          <w:szCs w:val="24"/>
        </w:rPr>
        <w:t xml:space="preserve"> tenant residing </w:t>
      </w:r>
      <w:r w:rsidR="00187C62" w:rsidRPr="005D04EB">
        <w:rPr>
          <w:rFonts w:ascii="Times New Roman" w:hAnsi="Times New Roman"/>
          <w:color w:val="000000" w:themeColor="text1"/>
          <w:sz w:val="24"/>
          <w:szCs w:val="24"/>
        </w:rPr>
        <w:t xml:space="preserve">in </w:t>
      </w:r>
      <w:r w:rsidR="005463CE">
        <w:rPr>
          <w:rFonts w:ascii="Times New Roman" w:hAnsi="Times New Roman"/>
          <w:color w:val="000000" w:themeColor="text1"/>
          <w:sz w:val="24"/>
          <w:szCs w:val="24"/>
        </w:rPr>
        <w:t xml:space="preserve">the </w:t>
      </w:r>
      <w:r w:rsidR="000C3FC5">
        <w:rPr>
          <w:rFonts w:ascii="Times New Roman" w:hAnsi="Times New Roman"/>
          <w:color w:val="000000" w:themeColor="text1"/>
          <w:sz w:val="24"/>
          <w:szCs w:val="24"/>
        </w:rPr>
        <w:t>single-family</w:t>
      </w:r>
      <w:r w:rsidR="005463CE">
        <w:rPr>
          <w:rFonts w:ascii="Times New Roman" w:hAnsi="Times New Roman"/>
          <w:color w:val="000000" w:themeColor="text1"/>
          <w:sz w:val="24"/>
          <w:szCs w:val="24"/>
        </w:rPr>
        <w:t xml:space="preserve"> </w:t>
      </w:r>
      <w:r w:rsidR="00705382">
        <w:rPr>
          <w:rFonts w:ascii="Times New Roman" w:hAnsi="Times New Roman"/>
          <w:color w:val="000000" w:themeColor="text1"/>
          <w:sz w:val="24"/>
          <w:szCs w:val="24"/>
        </w:rPr>
        <w:t>house</w:t>
      </w:r>
      <w:r w:rsidR="00187C62" w:rsidRPr="005D04EB">
        <w:rPr>
          <w:rFonts w:ascii="Times New Roman" w:hAnsi="Times New Roman"/>
          <w:color w:val="000000" w:themeColor="text1"/>
          <w:sz w:val="24"/>
          <w:szCs w:val="24"/>
        </w:rPr>
        <w:t xml:space="preserve"> located </w:t>
      </w:r>
      <w:r w:rsidR="00187C62">
        <w:rPr>
          <w:rFonts w:ascii="Times New Roman" w:hAnsi="Times New Roman"/>
          <w:color w:val="000000" w:themeColor="text1"/>
          <w:sz w:val="24"/>
          <w:szCs w:val="24"/>
        </w:rPr>
        <w:t>a</w:t>
      </w:r>
      <w:r w:rsidR="00D16319">
        <w:rPr>
          <w:rFonts w:ascii="Times New Roman" w:hAnsi="Times New Roman"/>
          <w:color w:val="000000" w:themeColor="text1"/>
          <w:sz w:val="24"/>
          <w:szCs w:val="24"/>
        </w:rPr>
        <w:t xml:space="preserve">t </w:t>
      </w:r>
      <w:r w:rsidR="00C301E9">
        <w:rPr>
          <w:rFonts w:ascii="Times New Roman" w:hAnsi="Times New Roman"/>
          <w:color w:val="000000" w:themeColor="text1"/>
          <w:sz w:val="24"/>
          <w:szCs w:val="24"/>
        </w:rPr>
        <w:t>&lt;Property Address&gt;</w:t>
      </w:r>
      <w:r w:rsidR="00D16319">
        <w:rPr>
          <w:rFonts w:ascii="Times New Roman" w:hAnsi="Times New Roman"/>
          <w:color w:val="000000" w:themeColor="text1"/>
          <w:sz w:val="24"/>
          <w:szCs w:val="24"/>
        </w:rPr>
        <w:t xml:space="preserve"> </w:t>
      </w:r>
      <w:r w:rsidR="006D2EE8" w:rsidRPr="005D04EB">
        <w:rPr>
          <w:rFonts w:ascii="Times New Roman" w:hAnsi="Times New Roman"/>
          <w:color w:val="000000" w:themeColor="text1"/>
          <w:sz w:val="24"/>
          <w:szCs w:val="24"/>
        </w:rPr>
        <w:t>(</w:t>
      </w:r>
      <w:r w:rsidR="005D04EB" w:rsidRPr="003C1043">
        <w:rPr>
          <w:rFonts w:ascii="Times New Roman" w:hAnsi="Times New Roman"/>
          <w:i/>
          <w:color w:val="000000" w:themeColor="text1"/>
          <w:sz w:val="24"/>
          <w:szCs w:val="24"/>
        </w:rPr>
        <w:t xml:space="preserve">hereinafter </w:t>
      </w:r>
      <w:r w:rsidR="006D2EE8" w:rsidRPr="005D04EB">
        <w:rPr>
          <w:rFonts w:ascii="Times New Roman" w:hAnsi="Times New Roman"/>
          <w:color w:val="000000" w:themeColor="text1"/>
          <w:sz w:val="24"/>
          <w:szCs w:val="24"/>
        </w:rPr>
        <w:t>“</w:t>
      </w:r>
      <w:r w:rsidR="00335029" w:rsidRPr="005D04EB">
        <w:rPr>
          <w:rFonts w:ascii="Times New Roman" w:hAnsi="Times New Roman"/>
          <w:b/>
          <w:color w:val="000000" w:themeColor="text1"/>
          <w:sz w:val="24"/>
          <w:szCs w:val="24"/>
        </w:rPr>
        <w:t>PROPERTY</w:t>
      </w:r>
      <w:r w:rsidR="006D2EE8" w:rsidRPr="005D04EB">
        <w:rPr>
          <w:rFonts w:ascii="Times New Roman" w:hAnsi="Times New Roman"/>
          <w:color w:val="000000" w:themeColor="text1"/>
          <w:sz w:val="24"/>
          <w:szCs w:val="24"/>
        </w:rPr>
        <w:t>”)</w:t>
      </w:r>
      <w:r w:rsidR="006413E7" w:rsidRPr="005D04EB">
        <w:rPr>
          <w:rFonts w:ascii="Times New Roman" w:hAnsi="Times New Roman"/>
          <w:color w:val="000000" w:themeColor="text1"/>
          <w:sz w:val="24"/>
          <w:szCs w:val="24"/>
        </w:rPr>
        <w:t xml:space="preserve">. </w:t>
      </w:r>
      <w:r w:rsidR="00E745D9" w:rsidRPr="005D04EB">
        <w:rPr>
          <w:rFonts w:ascii="Times New Roman" w:hAnsi="Times New Roman"/>
          <w:color w:val="000000" w:themeColor="text1"/>
          <w:sz w:val="24"/>
          <w:szCs w:val="24"/>
        </w:rPr>
        <w:t>This address is owned</w:t>
      </w:r>
      <w:r w:rsidR="006413E7" w:rsidRPr="005D04EB">
        <w:rPr>
          <w:rFonts w:ascii="Times New Roman" w:hAnsi="Times New Roman"/>
          <w:color w:val="000000" w:themeColor="text1"/>
          <w:sz w:val="24"/>
          <w:szCs w:val="24"/>
        </w:rPr>
        <w:t xml:space="preserve"> and managed by the DEFENDANTS. </w:t>
      </w:r>
    </w:p>
    <w:p w14:paraId="64D6D71E" w14:textId="28FED4BE"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lastRenderedPageBreak/>
        <w:t xml:space="preserve">At all times relevant herein, </w:t>
      </w:r>
      <w:r w:rsidR="00335029" w:rsidRPr="22454A10">
        <w:rPr>
          <w:rFonts w:ascii="Times New Roman" w:hAnsi="Times New Roman"/>
          <w:color w:val="000000" w:themeColor="text1"/>
          <w:sz w:val="24"/>
          <w:szCs w:val="24"/>
        </w:rPr>
        <w:t xml:space="preserve">DEFENDANTS </w:t>
      </w:r>
      <w:r w:rsidR="41C78069" w:rsidRPr="22454A10">
        <w:rPr>
          <w:rFonts w:ascii="Times New Roman" w:hAnsi="Times New Roman"/>
          <w:color w:val="000000" w:themeColor="text1"/>
          <w:sz w:val="24"/>
          <w:szCs w:val="24"/>
        </w:rPr>
        <w:t>ha</w:t>
      </w:r>
      <w:r w:rsidR="00D63648">
        <w:rPr>
          <w:rFonts w:ascii="Times New Roman" w:hAnsi="Times New Roman"/>
          <w:color w:val="000000" w:themeColor="text1"/>
          <w:sz w:val="24"/>
          <w:szCs w:val="24"/>
        </w:rPr>
        <w:t>ve</w:t>
      </w:r>
      <w:r w:rsidR="41C78069" w:rsidRPr="22454A10">
        <w:rPr>
          <w:rFonts w:ascii="Times New Roman" w:hAnsi="Times New Roman"/>
          <w:color w:val="000000" w:themeColor="text1"/>
          <w:sz w:val="24"/>
          <w:szCs w:val="24"/>
        </w:rPr>
        <w:t xml:space="preserve"> been</w:t>
      </w:r>
      <w:r w:rsidRPr="22454A10">
        <w:rPr>
          <w:rFonts w:ascii="Times New Roman" w:hAnsi="Times New Roman"/>
          <w:color w:val="000000" w:themeColor="text1"/>
          <w:sz w:val="24"/>
          <w:szCs w:val="24"/>
        </w:rPr>
        <w:t xml:space="preserve"> in the business of owning, renting, controlling</w:t>
      </w:r>
      <w:r w:rsidR="002F3123" w:rsidRPr="22454A10">
        <w:rPr>
          <w:rFonts w:ascii="Times New Roman" w:hAnsi="Times New Roman"/>
          <w:color w:val="000000" w:themeColor="text1"/>
          <w:sz w:val="24"/>
          <w:szCs w:val="24"/>
        </w:rPr>
        <w:t>,</w:t>
      </w:r>
      <w:r w:rsidRPr="22454A10">
        <w:rPr>
          <w:rFonts w:ascii="Times New Roman" w:hAnsi="Times New Roman"/>
          <w:color w:val="000000" w:themeColor="text1"/>
          <w:sz w:val="24"/>
          <w:szCs w:val="24"/>
        </w:rPr>
        <w:t xml:space="preserve"> possessing, leasing, managing, and/or maintaining residential dwelling units in the building,</w:t>
      </w:r>
      <w:r w:rsidR="00D63648">
        <w:rPr>
          <w:rFonts w:ascii="Times New Roman" w:hAnsi="Times New Roman"/>
          <w:color w:val="000000" w:themeColor="text1"/>
          <w:sz w:val="24"/>
          <w:szCs w:val="24"/>
        </w:rPr>
        <w:t xml:space="preserve"> one of</w:t>
      </w:r>
      <w:r w:rsidRPr="22454A10">
        <w:rPr>
          <w:rFonts w:ascii="Times New Roman" w:hAnsi="Times New Roman"/>
          <w:color w:val="000000" w:themeColor="text1"/>
          <w:sz w:val="24"/>
          <w:szCs w:val="24"/>
        </w:rPr>
        <w:t xml:space="preserve"> which </w:t>
      </w:r>
      <w:r w:rsidR="1B225215" w:rsidRPr="22454A10">
        <w:rPr>
          <w:rFonts w:ascii="Times New Roman" w:hAnsi="Times New Roman"/>
          <w:color w:val="000000" w:themeColor="text1"/>
          <w:sz w:val="24"/>
          <w:szCs w:val="24"/>
        </w:rPr>
        <w:t xml:space="preserve">is and has been </w:t>
      </w:r>
      <w:r w:rsidRPr="22454A10">
        <w:rPr>
          <w:rFonts w:ascii="Times New Roman" w:hAnsi="Times New Roman"/>
          <w:color w:val="000000" w:themeColor="text1"/>
          <w:sz w:val="24"/>
          <w:szCs w:val="24"/>
        </w:rPr>
        <w:t xml:space="preserve">occupied by </w:t>
      </w:r>
      <w:r w:rsidR="00335029" w:rsidRPr="22454A10">
        <w:rPr>
          <w:rFonts w:ascii="Times New Roman" w:hAnsi="Times New Roman"/>
          <w:color w:val="000000" w:themeColor="text1"/>
          <w:sz w:val="24"/>
          <w:szCs w:val="24"/>
        </w:rPr>
        <w:t>PLAINTIFF</w:t>
      </w:r>
      <w:r w:rsidR="00CF05A4" w:rsidRPr="22454A10">
        <w:rPr>
          <w:rFonts w:ascii="Times New Roman" w:hAnsi="Times New Roman"/>
          <w:color w:val="000000" w:themeColor="text1"/>
          <w:sz w:val="24"/>
          <w:szCs w:val="24"/>
        </w:rPr>
        <w:t>.</w:t>
      </w:r>
    </w:p>
    <w:p w14:paraId="09CCF194" w14:textId="7A57A7A4" w:rsidR="006642D9" w:rsidRPr="00885921"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highlight w:val="yellow"/>
        </w:rPr>
      </w:pPr>
      <w:r w:rsidRPr="00885921">
        <w:rPr>
          <w:rFonts w:ascii="Times New Roman" w:hAnsi="Times New Roman"/>
          <w:color w:val="000000" w:themeColor="text1"/>
          <w:sz w:val="24"/>
          <w:szCs w:val="24"/>
          <w:highlight w:val="yellow"/>
        </w:rPr>
        <w:t xml:space="preserve">At all times relevant herein, the </w:t>
      </w:r>
      <w:r w:rsidR="00F7087F" w:rsidRPr="00885921">
        <w:rPr>
          <w:rFonts w:ascii="Times New Roman" w:hAnsi="Times New Roman"/>
          <w:color w:val="000000" w:themeColor="text1"/>
          <w:sz w:val="24"/>
          <w:szCs w:val="24"/>
          <w:highlight w:val="yellow"/>
        </w:rPr>
        <w:t>PROPERTY</w:t>
      </w:r>
      <w:r w:rsidR="00A25AFF" w:rsidRPr="00885921">
        <w:rPr>
          <w:rFonts w:ascii="Times New Roman" w:hAnsi="Times New Roman"/>
          <w:color w:val="000000" w:themeColor="text1"/>
          <w:sz w:val="24"/>
          <w:szCs w:val="24"/>
          <w:highlight w:val="yellow"/>
        </w:rPr>
        <w:t xml:space="preserve"> </w:t>
      </w:r>
      <w:r w:rsidR="53F6A504" w:rsidRPr="00885921">
        <w:rPr>
          <w:rFonts w:ascii="Times New Roman" w:hAnsi="Times New Roman"/>
          <w:color w:val="000000" w:themeColor="text1"/>
          <w:sz w:val="24"/>
          <w:szCs w:val="24"/>
          <w:highlight w:val="yellow"/>
        </w:rPr>
        <w:t xml:space="preserve">is and has been </w:t>
      </w:r>
      <w:r w:rsidRPr="00885921">
        <w:rPr>
          <w:rFonts w:ascii="Times New Roman" w:hAnsi="Times New Roman"/>
          <w:color w:val="000000" w:themeColor="text1"/>
          <w:sz w:val="24"/>
          <w:szCs w:val="24"/>
          <w:highlight w:val="yellow"/>
        </w:rPr>
        <w:t xml:space="preserve">in a state of disrepair. </w:t>
      </w:r>
      <w:r w:rsidR="00335029" w:rsidRPr="00885921">
        <w:rPr>
          <w:rFonts w:ascii="Times New Roman" w:hAnsi="Times New Roman"/>
          <w:color w:val="000000" w:themeColor="text1"/>
          <w:sz w:val="24"/>
          <w:szCs w:val="24"/>
          <w:highlight w:val="yellow"/>
        </w:rPr>
        <w:t>Specifically, PLAINTIFF faced a litany of issues, including but not limited to</w:t>
      </w:r>
      <w:r w:rsidR="00D35F44" w:rsidRPr="00885921">
        <w:rPr>
          <w:rFonts w:ascii="Times New Roman" w:hAnsi="Times New Roman"/>
          <w:color w:val="000000" w:themeColor="text1"/>
          <w:sz w:val="24"/>
          <w:szCs w:val="24"/>
          <w:highlight w:val="yellow"/>
        </w:rPr>
        <w:t xml:space="preserve">: </w:t>
      </w:r>
      <w:r w:rsidR="006C5063" w:rsidRPr="00885921">
        <w:rPr>
          <w:rFonts w:ascii="Times New Roman" w:hAnsi="Times New Roman"/>
          <w:color w:val="000000" w:themeColor="text1"/>
          <w:sz w:val="24"/>
          <w:szCs w:val="24"/>
          <w:highlight w:val="yellow"/>
        </w:rPr>
        <w:t>water intrusion into the PROPERTY</w:t>
      </w:r>
      <w:r w:rsidR="00B522F5" w:rsidRPr="00885921">
        <w:rPr>
          <w:rFonts w:ascii="Times New Roman" w:hAnsi="Times New Roman"/>
          <w:color w:val="000000" w:themeColor="text1"/>
          <w:sz w:val="24"/>
          <w:szCs w:val="24"/>
          <w:highlight w:val="yellow"/>
        </w:rPr>
        <w:t xml:space="preserve"> </w:t>
      </w:r>
      <w:r w:rsidR="00CC0B96" w:rsidRPr="00885921">
        <w:rPr>
          <w:rFonts w:ascii="Times New Roman" w:hAnsi="Times New Roman"/>
          <w:color w:val="000000" w:themeColor="text1"/>
          <w:sz w:val="24"/>
          <w:szCs w:val="24"/>
          <w:highlight w:val="yellow"/>
        </w:rPr>
        <w:t>that</w:t>
      </w:r>
      <w:r w:rsidR="00226788" w:rsidRPr="00885921">
        <w:rPr>
          <w:rFonts w:ascii="Times New Roman" w:hAnsi="Times New Roman"/>
          <w:color w:val="000000" w:themeColor="text1"/>
          <w:sz w:val="24"/>
          <w:szCs w:val="24"/>
          <w:highlight w:val="yellow"/>
        </w:rPr>
        <w:t xml:space="preserve"> led to mold growth </w:t>
      </w:r>
      <w:r w:rsidR="00053C7F" w:rsidRPr="00885921">
        <w:rPr>
          <w:rFonts w:ascii="Times New Roman" w:hAnsi="Times New Roman"/>
          <w:color w:val="000000" w:themeColor="text1"/>
          <w:sz w:val="24"/>
          <w:szCs w:val="24"/>
          <w:highlight w:val="yellow"/>
        </w:rPr>
        <w:t>and dampness</w:t>
      </w:r>
      <w:r w:rsidR="00671A5D" w:rsidRPr="00885921">
        <w:rPr>
          <w:rFonts w:ascii="Times New Roman" w:hAnsi="Times New Roman"/>
          <w:color w:val="000000" w:themeColor="text1"/>
          <w:sz w:val="24"/>
          <w:szCs w:val="24"/>
          <w:highlight w:val="yellow"/>
        </w:rPr>
        <w:t xml:space="preserve"> in several areas</w:t>
      </w:r>
      <w:r w:rsidR="00D21CC4" w:rsidRPr="00885921">
        <w:rPr>
          <w:rFonts w:ascii="Times New Roman" w:hAnsi="Times New Roman"/>
          <w:color w:val="000000" w:themeColor="text1"/>
          <w:sz w:val="24"/>
          <w:szCs w:val="24"/>
          <w:highlight w:val="yellow"/>
        </w:rPr>
        <w:t xml:space="preserve"> that ultimately damaged multiple personal items</w:t>
      </w:r>
      <w:r w:rsidR="00671A5D" w:rsidRPr="00885921">
        <w:rPr>
          <w:rFonts w:ascii="Times New Roman" w:hAnsi="Times New Roman"/>
          <w:color w:val="000000" w:themeColor="text1"/>
          <w:sz w:val="24"/>
          <w:szCs w:val="24"/>
          <w:highlight w:val="yellow"/>
        </w:rPr>
        <w:t xml:space="preserve">; </w:t>
      </w:r>
      <w:r w:rsidR="00055835" w:rsidRPr="00885921">
        <w:rPr>
          <w:rFonts w:ascii="Times New Roman" w:hAnsi="Times New Roman"/>
          <w:color w:val="000000" w:themeColor="text1"/>
          <w:sz w:val="24"/>
          <w:szCs w:val="24"/>
          <w:highlight w:val="yellow"/>
        </w:rPr>
        <w:t>a recurring water leak due to a faulty pipe under the house</w:t>
      </w:r>
      <w:r w:rsidR="00A7491C" w:rsidRPr="00885921">
        <w:rPr>
          <w:rFonts w:ascii="Times New Roman" w:hAnsi="Times New Roman"/>
          <w:color w:val="000000" w:themeColor="text1"/>
          <w:sz w:val="24"/>
          <w:szCs w:val="24"/>
          <w:highlight w:val="yellow"/>
        </w:rPr>
        <w:t xml:space="preserve">; </w:t>
      </w:r>
      <w:r w:rsidR="00CC0B96" w:rsidRPr="00885921">
        <w:rPr>
          <w:rFonts w:ascii="Times New Roman" w:hAnsi="Times New Roman"/>
          <w:color w:val="000000" w:themeColor="text1"/>
          <w:sz w:val="24"/>
          <w:szCs w:val="24"/>
          <w:highlight w:val="yellow"/>
        </w:rPr>
        <w:t xml:space="preserve">a </w:t>
      </w:r>
      <w:r w:rsidR="00903A7F" w:rsidRPr="00885921">
        <w:rPr>
          <w:rFonts w:ascii="Times New Roman" w:hAnsi="Times New Roman"/>
          <w:color w:val="000000" w:themeColor="text1"/>
          <w:sz w:val="24"/>
          <w:szCs w:val="24"/>
          <w:highlight w:val="yellow"/>
        </w:rPr>
        <w:t>wooden floor in poor condition, rotte</w:t>
      </w:r>
      <w:r w:rsidR="00CC0B96" w:rsidRPr="00885921">
        <w:rPr>
          <w:rFonts w:ascii="Times New Roman" w:hAnsi="Times New Roman"/>
          <w:color w:val="000000" w:themeColor="text1"/>
          <w:sz w:val="24"/>
          <w:szCs w:val="24"/>
          <w:highlight w:val="yellow"/>
        </w:rPr>
        <w:t>d</w:t>
      </w:r>
      <w:r w:rsidR="00903A7F" w:rsidRPr="00885921">
        <w:rPr>
          <w:rFonts w:ascii="Times New Roman" w:hAnsi="Times New Roman"/>
          <w:color w:val="000000" w:themeColor="text1"/>
          <w:sz w:val="24"/>
          <w:szCs w:val="24"/>
          <w:highlight w:val="yellow"/>
        </w:rPr>
        <w:t xml:space="preserve"> and with mold and moisture; </w:t>
      </w:r>
      <w:r w:rsidR="00CC0B96" w:rsidRPr="00885921">
        <w:rPr>
          <w:rFonts w:ascii="Times New Roman" w:hAnsi="Times New Roman"/>
          <w:color w:val="000000" w:themeColor="text1"/>
          <w:sz w:val="24"/>
          <w:szCs w:val="24"/>
          <w:highlight w:val="yellow"/>
        </w:rPr>
        <w:t xml:space="preserve">an exposed </w:t>
      </w:r>
      <w:r w:rsidR="00903A7F" w:rsidRPr="00885921">
        <w:rPr>
          <w:rFonts w:ascii="Times New Roman" w:hAnsi="Times New Roman"/>
          <w:color w:val="000000" w:themeColor="text1"/>
          <w:sz w:val="24"/>
          <w:szCs w:val="24"/>
          <w:highlight w:val="yellow"/>
        </w:rPr>
        <w:t>crawl space below</w:t>
      </w:r>
      <w:r w:rsidR="00D8377C" w:rsidRPr="00885921">
        <w:rPr>
          <w:rFonts w:ascii="Times New Roman" w:hAnsi="Times New Roman"/>
          <w:color w:val="000000" w:themeColor="text1"/>
          <w:sz w:val="24"/>
          <w:szCs w:val="24"/>
          <w:highlight w:val="yellow"/>
        </w:rPr>
        <w:t xml:space="preserve"> </w:t>
      </w:r>
      <w:r w:rsidR="00CC0B96" w:rsidRPr="00885921">
        <w:rPr>
          <w:rFonts w:ascii="Times New Roman" w:hAnsi="Times New Roman"/>
          <w:color w:val="000000" w:themeColor="text1"/>
          <w:sz w:val="24"/>
          <w:szCs w:val="24"/>
          <w:highlight w:val="yellow"/>
        </w:rPr>
        <w:t>the flooring</w:t>
      </w:r>
      <w:r w:rsidR="00903A7F" w:rsidRPr="00885921">
        <w:rPr>
          <w:rFonts w:ascii="Times New Roman" w:hAnsi="Times New Roman"/>
          <w:color w:val="000000" w:themeColor="text1"/>
          <w:sz w:val="24"/>
          <w:szCs w:val="24"/>
          <w:highlight w:val="yellow"/>
        </w:rPr>
        <w:t>, infested with mold</w:t>
      </w:r>
      <w:r w:rsidR="00CC0B96" w:rsidRPr="00885921">
        <w:rPr>
          <w:rFonts w:ascii="Times New Roman" w:hAnsi="Times New Roman"/>
          <w:color w:val="000000" w:themeColor="text1"/>
          <w:sz w:val="24"/>
          <w:szCs w:val="24"/>
          <w:highlight w:val="yellow"/>
        </w:rPr>
        <w:t xml:space="preserve"> and which</w:t>
      </w:r>
      <w:r w:rsidR="00903A7F" w:rsidRPr="00885921">
        <w:rPr>
          <w:rFonts w:ascii="Times New Roman" w:hAnsi="Times New Roman"/>
          <w:color w:val="000000" w:themeColor="text1"/>
          <w:sz w:val="24"/>
          <w:szCs w:val="24"/>
          <w:highlight w:val="yellow"/>
        </w:rPr>
        <w:t xml:space="preserve"> </w:t>
      </w:r>
      <w:r w:rsidR="00727550" w:rsidRPr="00885921">
        <w:rPr>
          <w:rFonts w:ascii="Times New Roman" w:hAnsi="Times New Roman"/>
          <w:color w:val="000000" w:themeColor="text1"/>
          <w:sz w:val="24"/>
          <w:szCs w:val="24"/>
          <w:highlight w:val="yellow"/>
        </w:rPr>
        <w:t>represent</w:t>
      </w:r>
      <w:r w:rsidR="00CC0B96" w:rsidRPr="00885921">
        <w:rPr>
          <w:rFonts w:ascii="Times New Roman" w:hAnsi="Times New Roman"/>
          <w:color w:val="000000" w:themeColor="text1"/>
          <w:sz w:val="24"/>
          <w:szCs w:val="24"/>
          <w:highlight w:val="yellow"/>
        </w:rPr>
        <w:t>ed</w:t>
      </w:r>
      <w:r w:rsidR="00727550" w:rsidRPr="00885921">
        <w:rPr>
          <w:rFonts w:ascii="Times New Roman" w:hAnsi="Times New Roman"/>
          <w:color w:val="000000" w:themeColor="text1"/>
          <w:sz w:val="24"/>
          <w:szCs w:val="24"/>
          <w:highlight w:val="yellow"/>
        </w:rPr>
        <w:t xml:space="preserve"> </w:t>
      </w:r>
      <w:r w:rsidR="00903A7F" w:rsidRPr="00885921">
        <w:rPr>
          <w:rFonts w:ascii="Times New Roman" w:hAnsi="Times New Roman"/>
          <w:color w:val="000000" w:themeColor="text1"/>
          <w:sz w:val="24"/>
          <w:szCs w:val="24"/>
          <w:highlight w:val="yellow"/>
        </w:rPr>
        <w:t xml:space="preserve">a safety risk to PLAINTIFF when </w:t>
      </w:r>
      <w:r w:rsidR="00F111F6" w:rsidRPr="00885921">
        <w:rPr>
          <w:rFonts w:ascii="Times New Roman" w:hAnsi="Times New Roman"/>
          <w:color w:val="000000" w:themeColor="text1"/>
          <w:sz w:val="24"/>
          <w:szCs w:val="24"/>
          <w:highlight w:val="yellow"/>
        </w:rPr>
        <w:t>walking</w:t>
      </w:r>
      <w:r w:rsidR="0064213F" w:rsidRPr="00885921">
        <w:rPr>
          <w:rFonts w:ascii="Times New Roman" w:hAnsi="Times New Roman"/>
          <w:color w:val="000000" w:themeColor="text1"/>
          <w:sz w:val="24"/>
          <w:szCs w:val="24"/>
          <w:highlight w:val="yellow"/>
        </w:rPr>
        <w:t xml:space="preserve"> inside the PROPERTY</w:t>
      </w:r>
      <w:r w:rsidR="00727550" w:rsidRPr="00885921">
        <w:rPr>
          <w:rFonts w:ascii="Times New Roman" w:hAnsi="Times New Roman"/>
          <w:color w:val="000000" w:themeColor="text1"/>
          <w:sz w:val="24"/>
          <w:szCs w:val="24"/>
          <w:highlight w:val="yellow"/>
        </w:rPr>
        <w:t>;</w:t>
      </w:r>
      <w:r w:rsidR="00F111F6" w:rsidRPr="00885921">
        <w:rPr>
          <w:rFonts w:ascii="Times New Roman" w:hAnsi="Times New Roman"/>
          <w:color w:val="EE0000"/>
          <w:sz w:val="24"/>
          <w:szCs w:val="24"/>
          <w:highlight w:val="yellow"/>
        </w:rPr>
        <w:t xml:space="preserve"> </w:t>
      </w:r>
      <w:r w:rsidR="007516FB" w:rsidRPr="00885921">
        <w:rPr>
          <w:rFonts w:ascii="Times New Roman" w:hAnsi="Times New Roman"/>
          <w:color w:val="000000" w:themeColor="text1"/>
          <w:sz w:val="24"/>
          <w:szCs w:val="24"/>
          <w:highlight w:val="yellow"/>
        </w:rPr>
        <w:t>outlets in such poor condition that they do not work</w:t>
      </w:r>
      <w:r w:rsidR="00290607" w:rsidRPr="00885921">
        <w:rPr>
          <w:rFonts w:ascii="Times New Roman" w:hAnsi="Times New Roman"/>
          <w:color w:val="000000" w:themeColor="text1"/>
          <w:sz w:val="24"/>
          <w:szCs w:val="24"/>
          <w:highlight w:val="yellow"/>
        </w:rPr>
        <w:t>;</w:t>
      </w:r>
      <w:r w:rsidR="00290607" w:rsidRPr="00885921">
        <w:rPr>
          <w:rFonts w:ascii="Times New Roman" w:hAnsi="Times New Roman"/>
          <w:color w:val="EE0000"/>
          <w:sz w:val="24"/>
          <w:szCs w:val="24"/>
          <w:highlight w:val="yellow"/>
        </w:rPr>
        <w:t xml:space="preserve"> </w:t>
      </w:r>
      <w:r w:rsidR="00E03D8B" w:rsidRPr="00885921">
        <w:rPr>
          <w:rFonts w:ascii="Times New Roman" w:hAnsi="Times New Roman"/>
          <w:color w:val="000000" w:themeColor="text1"/>
          <w:sz w:val="24"/>
          <w:szCs w:val="24"/>
          <w:highlight w:val="yellow"/>
        </w:rPr>
        <w:t>electrical issues due to the old and outdated panel</w:t>
      </w:r>
      <w:r w:rsidR="00F23E7C" w:rsidRPr="00885921">
        <w:rPr>
          <w:rFonts w:ascii="Times New Roman" w:hAnsi="Times New Roman"/>
          <w:color w:val="000000" w:themeColor="text1"/>
          <w:sz w:val="24"/>
          <w:szCs w:val="24"/>
          <w:highlight w:val="yellow"/>
        </w:rPr>
        <w:t xml:space="preserve"> that</w:t>
      </w:r>
      <w:r w:rsidR="00E03D8B" w:rsidRPr="00885921">
        <w:rPr>
          <w:rFonts w:ascii="Times New Roman" w:hAnsi="Times New Roman"/>
          <w:color w:val="000000" w:themeColor="text1"/>
          <w:sz w:val="24"/>
          <w:szCs w:val="24"/>
          <w:highlight w:val="yellow"/>
        </w:rPr>
        <w:t xml:space="preserve"> stops working </w:t>
      </w:r>
      <w:r w:rsidR="00AA4D35" w:rsidRPr="00885921">
        <w:rPr>
          <w:rFonts w:ascii="Times New Roman" w:hAnsi="Times New Roman"/>
          <w:color w:val="000000" w:themeColor="text1"/>
          <w:sz w:val="24"/>
          <w:szCs w:val="24"/>
          <w:highlight w:val="yellow"/>
        </w:rPr>
        <w:t>periodically</w:t>
      </w:r>
      <w:r w:rsidR="00F23E7C" w:rsidRPr="00885921">
        <w:rPr>
          <w:rFonts w:ascii="Times New Roman" w:hAnsi="Times New Roman"/>
          <w:color w:val="000000" w:themeColor="text1"/>
          <w:sz w:val="24"/>
          <w:szCs w:val="24"/>
          <w:highlight w:val="yellow"/>
        </w:rPr>
        <w:t>;</w:t>
      </w:r>
      <w:r w:rsidR="00E03D8B" w:rsidRPr="00885921">
        <w:rPr>
          <w:rFonts w:ascii="Times New Roman" w:hAnsi="Times New Roman"/>
          <w:color w:val="EE0000"/>
          <w:sz w:val="24"/>
          <w:szCs w:val="24"/>
          <w:highlight w:val="yellow"/>
        </w:rPr>
        <w:t xml:space="preserve"> </w:t>
      </w:r>
      <w:r w:rsidR="00773C19" w:rsidRPr="00885921">
        <w:rPr>
          <w:rFonts w:ascii="Times New Roman" w:hAnsi="Times New Roman"/>
          <w:color w:val="000000" w:themeColor="text1"/>
          <w:sz w:val="24"/>
          <w:szCs w:val="24"/>
          <w:highlight w:val="yellow"/>
        </w:rPr>
        <w:t xml:space="preserve">problems with the air conditioning system for approximately ten years due to the amount of mold and moisture it presents; </w:t>
      </w:r>
      <w:r w:rsidR="00453E56" w:rsidRPr="00885921">
        <w:rPr>
          <w:rFonts w:ascii="Times New Roman" w:hAnsi="Times New Roman"/>
          <w:color w:val="000000" w:themeColor="text1"/>
          <w:sz w:val="24"/>
          <w:szCs w:val="24"/>
          <w:highlight w:val="yellow"/>
        </w:rPr>
        <w:t xml:space="preserve">walls and ceiling cracked, stained, and paint chipped due to </w:t>
      </w:r>
      <w:r w:rsidR="00F43A33" w:rsidRPr="00885921">
        <w:rPr>
          <w:rFonts w:ascii="Times New Roman" w:hAnsi="Times New Roman"/>
          <w:color w:val="000000" w:themeColor="text1"/>
          <w:sz w:val="24"/>
          <w:szCs w:val="24"/>
          <w:highlight w:val="yellow"/>
        </w:rPr>
        <w:t xml:space="preserve">dampness; </w:t>
      </w:r>
      <w:r w:rsidR="001F1E64" w:rsidRPr="00885921">
        <w:rPr>
          <w:rFonts w:ascii="Times New Roman" w:hAnsi="Times New Roman"/>
          <w:color w:val="000000" w:themeColor="text1"/>
          <w:sz w:val="24"/>
          <w:szCs w:val="24"/>
          <w:highlight w:val="yellow"/>
        </w:rPr>
        <w:t>roof with holes and in poor condition due to old</w:t>
      </w:r>
      <w:r w:rsidR="00133FAB" w:rsidRPr="00885921">
        <w:rPr>
          <w:rFonts w:ascii="Times New Roman" w:hAnsi="Times New Roman"/>
          <w:color w:val="000000" w:themeColor="text1"/>
          <w:sz w:val="24"/>
          <w:szCs w:val="24"/>
          <w:highlight w:val="yellow"/>
        </w:rPr>
        <w:t xml:space="preserve"> shingles;</w:t>
      </w:r>
      <w:r w:rsidR="00773C19" w:rsidRPr="00885921">
        <w:rPr>
          <w:rFonts w:ascii="Times New Roman" w:hAnsi="Times New Roman"/>
          <w:color w:val="000000" w:themeColor="text1"/>
          <w:sz w:val="24"/>
          <w:szCs w:val="24"/>
          <w:highlight w:val="yellow"/>
        </w:rPr>
        <w:t xml:space="preserve"> </w:t>
      </w:r>
      <w:r w:rsidR="007F286C" w:rsidRPr="00885921">
        <w:rPr>
          <w:rFonts w:ascii="Times New Roman" w:hAnsi="Times New Roman"/>
          <w:color w:val="000000" w:themeColor="text1"/>
          <w:sz w:val="24"/>
          <w:szCs w:val="24"/>
          <w:highlight w:val="yellow"/>
        </w:rPr>
        <w:t>w</w:t>
      </w:r>
      <w:r w:rsidR="00F111F6" w:rsidRPr="00885921">
        <w:rPr>
          <w:rFonts w:ascii="Times New Roman" w:hAnsi="Times New Roman"/>
          <w:color w:val="000000" w:themeColor="text1"/>
          <w:sz w:val="24"/>
          <w:szCs w:val="24"/>
          <w:highlight w:val="yellow"/>
        </w:rPr>
        <w:t>indows</w:t>
      </w:r>
      <w:r w:rsidR="00B13786" w:rsidRPr="00885921">
        <w:rPr>
          <w:rFonts w:ascii="Times New Roman" w:hAnsi="Times New Roman"/>
          <w:color w:val="000000" w:themeColor="text1"/>
          <w:sz w:val="24"/>
          <w:szCs w:val="24"/>
          <w:highlight w:val="yellow"/>
        </w:rPr>
        <w:t xml:space="preserve"> and doors in </w:t>
      </w:r>
      <w:r w:rsidR="00D63648" w:rsidRPr="00885921">
        <w:rPr>
          <w:rFonts w:ascii="Times New Roman" w:hAnsi="Times New Roman"/>
          <w:color w:val="000000" w:themeColor="text1"/>
          <w:sz w:val="24"/>
          <w:szCs w:val="24"/>
          <w:highlight w:val="yellow"/>
        </w:rPr>
        <w:t xml:space="preserve">such </w:t>
      </w:r>
      <w:r w:rsidR="00B13786" w:rsidRPr="00885921">
        <w:rPr>
          <w:rFonts w:ascii="Times New Roman" w:hAnsi="Times New Roman"/>
          <w:color w:val="000000" w:themeColor="text1"/>
          <w:sz w:val="24"/>
          <w:szCs w:val="24"/>
          <w:highlight w:val="yellow"/>
        </w:rPr>
        <w:t>poor condition that</w:t>
      </w:r>
      <w:r w:rsidR="00D63648" w:rsidRPr="00885921">
        <w:rPr>
          <w:rFonts w:ascii="Times New Roman" w:hAnsi="Times New Roman"/>
          <w:color w:val="000000" w:themeColor="text1"/>
          <w:sz w:val="24"/>
          <w:szCs w:val="24"/>
          <w:highlight w:val="yellow"/>
        </w:rPr>
        <w:t xml:space="preserve"> they</w:t>
      </w:r>
      <w:r w:rsidR="00B13786" w:rsidRPr="00885921">
        <w:rPr>
          <w:rFonts w:ascii="Times New Roman" w:hAnsi="Times New Roman"/>
          <w:color w:val="000000" w:themeColor="text1"/>
          <w:sz w:val="24"/>
          <w:szCs w:val="24"/>
          <w:highlight w:val="yellow"/>
        </w:rPr>
        <w:t xml:space="preserve"> do not close properly</w:t>
      </w:r>
      <w:r w:rsidR="006F57B2" w:rsidRPr="00885921">
        <w:rPr>
          <w:rFonts w:ascii="Times New Roman" w:hAnsi="Times New Roman"/>
          <w:color w:val="000000" w:themeColor="text1"/>
          <w:sz w:val="24"/>
          <w:szCs w:val="24"/>
          <w:highlight w:val="yellow"/>
        </w:rPr>
        <w:t>;</w:t>
      </w:r>
      <w:r w:rsidR="00CC0B96" w:rsidRPr="00885921">
        <w:rPr>
          <w:highlight w:val="yellow"/>
        </w:rPr>
        <w:t xml:space="preserve"> </w:t>
      </w:r>
      <w:r w:rsidR="006144A4" w:rsidRPr="00885921">
        <w:rPr>
          <w:rFonts w:ascii="Times New Roman" w:hAnsi="Times New Roman"/>
          <w:color w:val="000000" w:themeColor="text1"/>
          <w:sz w:val="24"/>
          <w:szCs w:val="24"/>
          <w:highlight w:val="yellow"/>
        </w:rPr>
        <w:t>a mailbox without door that collects insects</w:t>
      </w:r>
      <w:r w:rsidR="00D451C3" w:rsidRPr="00885921">
        <w:rPr>
          <w:rFonts w:ascii="Times New Roman" w:hAnsi="Times New Roman"/>
          <w:color w:val="000000" w:themeColor="text1"/>
          <w:sz w:val="24"/>
          <w:szCs w:val="24"/>
          <w:highlight w:val="yellow"/>
        </w:rPr>
        <w:t xml:space="preserve">; </w:t>
      </w:r>
      <w:r w:rsidR="005D7F73" w:rsidRPr="00885921">
        <w:rPr>
          <w:rFonts w:ascii="Times New Roman" w:hAnsi="Times New Roman"/>
          <w:color w:val="000000" w:themeColor="text1"/>
          <w:sz w:val="24"/>
          <w:szCs w:val="24"/>
          <w:highlight w:val="yellow"/>
        </w:rPr>
        <w:t>r</w:t>
      </w:r>
      <w:r w:rsidR="005609EB" w:rsidRPr="00885921">
        <w:rPr>
          <w:rFonts w:ascii="Times New Roman" w:hAnsi="Times New Roman"/>
          <w:color w:val="000000" w:themeColor="text1"/>
          <w:sz w:val="24"/>
          <w:szCs w:val="24"/>
          <w:highlight w:val="yellow"/>
        </w:rPr>
        <w:t>odent</w:t>
      </w:r>
      <w:r w:rsidR="007B0F28" w:rsidRPr="00885921">
        <w:rPr>
          <w:rFonts w:ascii="Times New Roman" w:hAnsi="Times New Roman"/>
          <w:color w:val="000000" w:themeColor="text1"/>
          <w:sz w:val="24"/>
          <w:szCs w:val="24"/>
          <w:highlight w:val="yellow"/>
        </w:rPr>
        <w:t xml:space="preserve"> and bug</w:t>
      </w:r>
      <w:r w:rsidR="005D7F73" w:rsidRPr="00885921">
        <w:rPr>
          <w:rFonts w:ascii="Times New Roman" w:hAnsi="Times New Roman"/>
          <w:color w:val="000000" w:themeColor="text1"/>
          <w:sz w:val="24"/>
          <w:szCs w:val="24"/>
          <w:highlight w:val="yellow"/>
        </w:rPr>
        <w:t xml:space="preserve"> infestation</w:t>
      </w:r>
      <w:r w:rsidR="00CC0B96" w:rsidRPr="00885921">
        <w:rPr>
          <w:rFonts w:ascii="Times New Roman" w:hAnsi="Times New Roman"/>
          <w:color w:val="000000" w:themeColor="text1"/>
          <w:sz w:val="24"/>
          <w:szCs w:val="24"/>
          <w:highlight w:val="yellow"/>
        </w:rPr>
        <w:t>s</w:t>
      </w:r>
      <w:r w:rsidR="00B14A6E" w:rsidRPr="00885921">
        <w:rPr>
          <w:rFonts w:ascii="Times New Roman" w:hAnsi="Times New Roman"/>
          <w:color w:val="000000" w:themeColor="text1"/>
          <w:sz w:val="24"/>
          <w:szCs w:val="24"/>
          <w:highlight w:val="yellow"/>
        </w:rPr>
        <w:t xml:space="preserve">; </w:t>
      </w:r>
      <w:r w:rsidR="00AD601D" w:rsidRPr="00885921">
        <w:rPr>
          <w:rFonts w:ascii="Times New Roman" w:hAnsi="Times New Roman"/>
          <w:color w:val="000000" w:themeColor="text1"/>
          <w:sz w:val="24"/>
          <w:szCs w:val="24"/>
          <w:highlight w:val="yellow"/>
        </w:rPr>
        <w:t>failure to repair necessary habitability items within a reasonable time</w:t>
      </w:r>
      <w:r w:rsidR="00BE0899" w:rsidRPr="00885921">
        <w:rPr>
          <w:rFonts w:ascii="Times New Roman" w:hAnsi="Times New Roman"/>
          <w:color w:val="000000" w:themeColor="text1"/>
          <w:sz w:val="24"/>
          <w:szCs w:val="24"/>
          <w:highlight w:val="yellow"/>
        </w:rPr>
        <w:t>; negligent maintenance of the PROPERTY</w:t>
      </w:r>
      <w:r w:rsidR="00CC0B96" w:rsidRPr="00885921">
        <w:rPr>
          <w:rFonts w:ascii="Times New Roman" w:hAnsi="Times New Roman"/>
          <w:color w:val="000000" w:themeColor="text1"/>
          <w:sz w:val="24"/>
          <w:szCs w:val="24"/>
          <w:highlight w:val="yellow"/>
        </w:rPr>
        <w:t>;</w:t>
      </w:r>
      <w:r w:rsidR="00AD601D" w:rsidRPr="00885921">
        <w:rPr>
          <w:rFonts w:ascii="Times New Roman" w:hAnsi="Times New Roman"/>
          <w:color w:val="000000" w:themeColor="text1"/>
          <w:sz w:val="24"/>
          <w:szCs w:val="24"/>
          <w:highlight w:val="yellow"/>
        </w:rPr>
        <w:t xml:space="preserve"> and severe harassment and retaliation by DEFENDANTS and their agents.</w:t>
      </w:r>
    </w:p>
    <w:p w14:paraId="3914C71F" w14:textId="1E6B845F"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At all times relevant herein, </w:t>
      </w:r>
      <w:r w:rsidR="003C7C22" w:rsidRPr="00061A0E">
        <w:rPr>
          <w:rFonts w:ascii="Times New Roman" w:hAnsi="Times New Roman"/>
          <w:color w:val="000000" w:themeColor="text1"/>
          <w:sz w:val="24"/>
          <w:szCs w:val="24"/>
        </w:rPr>
        <w:t xml:space="preserve">DEFENDANTS </w:t>
      </w:r>
      <w:r w:rsidRPr="00061A0E">
        <w:rPr>
          <w:rFonts w:ascii="Times New Roman" w:hAnsi="Times New Roman"/>
          <w:color w:val="000000" w:themeColor="text1"/>
          <w:sz w:val="24"/>
          <w:szCs w:val="24"/>
        </w:rPr>
        <w:t xml:space="preserve">owned and/or managed the </w:t>
      </w:r>
      <w:r w:rsidR="00F7087F" w:rsidRPr="00061A0E">
        <w:rPr>
          <w:rFonts w:ascii="Times New Roman" w:hAnsi="Times New Roman"/>
          <w:color w:val="000000" w:themeColor="text1"/>
          <w:sz w:val="24"/>
          <w:szCs w:val="24"/>
        </w:rPr>
        <w:t>PROP</w:t>
      </w:r>
      <w:r w:rsidR="002A0D4B" w:rsidRPr="00061A0E">
        <w:rPr>
          <w:rFonts w:ascii="Times New Roman" w:hAnsi="Times New Roman"/>
          <w:color w:val="000000" w:themeColor="text1"/>
          <w:sz w:val="24"/>
          <w:szCs w:val="24"/>
        </w:rPr>
        <w:t>E</w:t>
      </w:r>
      <w:r w:rsidR="00F7087F" w:rsidRPr="00061A0E">
        <w:rPr>
          <w:rFonts w:ascii="Times New Roman" w:hAnsi="Times New Roman"/>
          <w:color w:val="000000" w:themeColor="text1"/>
          <w:sz w:val="24"/>
          <w:szCs w:val="24"/>
        </w:rPr>
        <w:t>RTY</w:t>
      </w:r>
      <w:r w:rsidRPr="00061A0E">
        <w:rPr>
          <w:rFonts w:ascii="Times New Roman" w:hAnsi="Times New Roman"/>
          <w:color w:val="000000" w:themeColor="text1"/>
          <w:sz w:val="24"/>
          <w:szCs w:val="24"/>
        </w:rPr>
        <w:t xml:space="preserve">. </w:t>
      </w:r>
      <w:r w:rsidR="003C7C22" w:rsidRPr="00061A0E">
        <w:rPr>
          <w:rFonts w:ascii="Times New Roman" w:hAnsi="Times New Roman"/>
          <w:color w:val="000000" w:themeColor="text1"/>
          <w:sz w:val="24"/>
          <w:szCs w:val="24"/>
        </w:rPr>
        <w:t xml:space="preserve">PLAINTIFF </w:t>
      </w:r>
      <w:r w:rsidRPr="00061A0E">
        <w:rPr>
          <w:rFonts w:ascii="Times New Roman" w:hAnsi="Times New Roman"/>
          <w:color w:val="000000" w:themeColor="text1"/>
          <w:sz w:val="24"/>
          <w:szCs w:val="24"/>
        </w:rPr>
        <w:t xml:space="preserve">notified </w:t>
      </w:r>
      <w:r w:rsidR="003C7C22" w:rsidRPr="00061A0E">
        <w:rPr>
          <w:rFonts w:ascii="Times New Roman" w:hAnsi="Times New Roman"/>
          <w:color w:val="000000" w:themeColor="text1"/>
          <w:sz w:val="24"/>
          <w:szCs w:val="24"/>
        </w:rPr>
        <w:t>DEFENDANT</w:t>
      </w:r>
      <w:r w:rsidR="00F7087F" w:rsidRPr="00061A0E">
        <w:rPr>
          <w:rFonts w:ascii="Times New Roman" w:hAnsi="Times New Roman"/>
          <w:color w:val="000000" w:themeColor="text1"/>
          <w:sz w:val="24"/>
          <w:szCs w:val="24"/>
        </w:rPr>
        <w:t>S</w:t>
      </w:r>
      <w:r w:rsidR="003C7C22" w:rsidRPr="00061A0E">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and/or their agents of the</w:t>
      </w:r>
      <w:r w:rsidR="00DB6BE5">
        <w:rPr>
          <w:rFonts w:ascii="Times New Roman" w:hAnsi="Times New Roman"/>
          <w:color w:val="000000" w:themeColor="text1"/>
          <w:sz w:val="24"/>
          <w:szCs w:val="24"/>
        </w:rPr>
        <w:t xml:space="preserve"> PROPERTY’s</w:t>
      </w:r>
      <w:r w:rsidRPr="00061A0E">
        <w:rPr>
          <w:rFonts w:ascii="Times New Roman" w:hAnsi="Times New Roman"/>
          <w:color w:val="000000" w:themeColor="text1"/>
          <w:sz w:val="24"/>
          <w:szCs w:val="24"/>
        </w:rPr>
        <w:t xml:space="preserve"> uninhabitable living conditions</w:t>
      </w:r>
      <w:r w:rsidR="006642D9">
        <w:rPr>
          <w:rFonts w:ascii="Times New Roman" w:hAnsi="Times New Roman"/>
          <w:color w:val="000000" w:themeColor="text1"/>
          <w:sz w:val="24"/>
          <w:szCs w:val="24"/>
        </w:rPr>
        <w:t xml:space="preserve">. </w:t>
      </w:r>
      <w:r w:rsidRPr="006642D9">
        <w:rPr>
          <w:rFonts w:ascii="Times New Roman" w:hAnsi="Times New Roman"/>
          <w:color w:val="000000" w:themeColor="text1"/>
          <w:sz w:val="24"/>
          <w:szCs w:val="24"/>
        </w:rPr>
        <w:t>Notwithstanding such notifications</w:t>
      </w:r>
      <w:r w:rsidR="006642D9">
        <w:rPr>
          <w:rFonts w:ascii="Times New Roman" w:hAnsi="Times New Roman"/>
          <w:color w:val="000000" w:themeColor="text1"/>
          <w:sz w:val="24"/>
          <w:szCs w:val="24"/>
        </w:rPr>
        <w:t xml:space="preserve">, </w:t>
      </w:r>
      <w:r w:rsidR="003C7C22" w:rsidRPr="00061A0E">
        <w:rPr>
          <w:rFonts w:ascii="Times New Roman" w:hAnsi="Times New Roman"/>
          <w:color w:val="000000" w:themeColor="text1"/>
          <w:sz w:val="24"/>
          <w:szCs w:val="24"/>
        </w:rPr>
        <w:t xml:space="preserve">DEFENDANTS </w:t>
      </w:r>
      <w:r w:rsidRPr="00061A0E">
        <w:rPr>
          <w:rFonts w:ascii="Times New Roman" w:hAnsi="Times New Roman"/>
          <w:color w:val="000000" w:themeColor="text1"/>
          <w:sz w:val="24"/>
          <w:szCs w:val="24"/>
        </w:rPr>
        <w:t>continue</w:t>
      </w:r>
      <w:r w:rsidR="003C7C22" w:rsidRPr="00061A0E">
        <w:rPr>
          <w:rFonts w:ascii="Times New Roman" w:hAnsi="Times New Roman"/>
          <w:color w:val="000000" w:themeColor="text1"/>
          <w:sz w:val="24"/>
          <w:szCs w:val="24"/>
        </w:rPr>
        <w:t>d</w:t>
      </w:r>
      <w:r w:rsidRPr="00061A0E">
        <w:rPr>
          <w:rFonts w:ascii="Times New Roman" w:hAnsi="Times New Roman"/>
          <w:color w:val="000000" w:themeColor="text1"/>
          <w:sz w:val="24"/>
          <w:szCs w:val="24"/>
        </w:rPr>
        <w:t xml:space="preserve"> demanding rent from </w:t>
      </w:r>
      <w:r w:rsidR="003C7C22" w:rsidRPr="00061A0E">
        <w:rPr>
          <w:rFonts w:ascii="Times New Roman" w:hAnsi="Times New Roman"/>
          <w:color w:val="000000" w:themeColor="text1"/>
          <w:sz w:val="24"/>
          <w:szCs w:val="24"/>
        </w:rPr>
        <w:t xml:space="preserve">PLAINTIFF </w:t>
      </w:r>
      <w:r w:rsidRPr="00061A0E">
        <w:rPr>
          <w:rFonts w:ascii="Times New Roman" w:hAnsi="Times New Roman"/>
          <w:color w:val="000000" w:themeColor="text1"/>
          <w:sz w:val="24"/>
          <w:szCs w:val="24"/>
        </w:rPr>
        <w:t>while failing to make necessary repairs</w:t>
      </w:r>
      <w:r w:rsidR="00AC1B03" w:rsidRPr="00061A0E">
        <w:rPr>
          <w:rFonts w:ascii="Times New Roman" w:hAnsi="Times New Roman"/>
          <w:color w:val="000000" w:themeColor="text1"/>
          <w:sz w:val="24"/>
          <w:szCs w:val="24"/>
        </w:rPr>
        <w:t xml:space="preserve"> to the PROPERTY</w:t>
      </w:r>
      <w:r w:rsidR="003C7C22" w:rsidRPr="00061A0E">
        <w:rPr>
          <w:rFonts w:ascii="Times New Roman" w:hAnsi="Times New Roman"/>
          <w:color w:val="000000" w:themeColor="text1"/>
          <w:sz w:val="24"/>
          <w:szCs w:val="24"/>
        </w:rPr>
        <w:t xml:space="preserve"> in a reasonable time or manner</w:t>
      </w:r>
      <w:r w:rsidRPr="00061A0E">
        <w:rPr>
          <w:rFonts w:ascii="Times New Roman" w:hAnsi="Times New Roman"/>
          <w:color w:val="000000" w:themeColor="text1"/>
          <w:sz w:val="24"/>
          <w:szCs w:val="24"/>
        </w:rPr>
        <w:t>.</w:t>
      </w:r>
    </w:p>
    <w:p w14:paraId="6D27C6A7" w14:textId="2C1E10D2"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At all relevant times, the </w:t>
      </w:r>
      <w:r w:rsidR="00F7087F" w:rsidRPr="00061A0E">
        <w:rPr>
          <w:rFonts w:ascii="Times New Roman" w:hAnsi="Times New Roman"/>
          <w:color w:val="000000" w:themeColor="text1"/>
          <w:sz w:val="24"/>
          <w:szCs w:val="24"/>
        </w:rPr>
        <w:t>PROPERTY</w:t>
      </w:r>
      <w:r w:rsidRPr="00061A0E">
        <w:rPr>
          <w:rFonts w:ascii="Times New Roman" w:hAnsi="Times New Roman"/>
          <w:color w:val="000000" w:themeColor="text1"/>
          <w:sz w:val="24"/>
          <w:szCs w:val="24"/>
        </w:rPr>
        <w:t xml:space="preserve"> has not been and is not habitable or tena</w:t>
      </w:r>
      <w:r w:rsidR="00D937F6">
        <w:rPr>
          <w:rFonts w:ascii="Times New Roman" w:hAnsi="Times New Roman"/>
          <w:color w:val="000000" w:themeColor="text1"/>
          <w:sz w:val="24"/>
          <w:szCs w:val="24"/>
        </w:rPr>
        <w:t>nta</w:t>
      </w:r>
      <w:r w:rsidRPr="00061A0E">
        <w:rPr>
          <w:rFonts w:ascii="Times New Roman" w:hAnsi="Times New Roman"/>
          <w:color w:val="000000" w:themeColor="text1"/>
          <w:sz w:val="24"/>
          <w:szCs w:val="24"/>
        </w:rPr>
        <w:t>ble and, therefore, ha</w:t>
      </w:r>
      <w:r w:rsidR="0063222A">
        <w:rPr>
          <w:rFonts w:ascii="Times New Roman" w:hAnsi="Times New Roman"/>
          <w:color w:val="000000" w:themeColor="text1"/>
          <w:sz w:val="24"/>
          <w:szCs w:val="24"/>
        </w:rPr>
        <w:t>s</w:t>
      </w:r>
      <w:r w:rsidRPr="00061A0E">
        <w:rPr>
          <w:rFonts w:ascii="Times New Roman" w:hAnsi="Times New Roman"/>
          <w:color w:val="000000" w:themeColor="text1"/>
          <w:sz w:val="24"/>
          <w:szCs w:val="24"/>
        </w:rPr>
        <w:t xml:space="preserve"> a lesser rental value than that which </w:t>
      </w:r>
      <w:r w:rsidR="00CF05A4">
        <w:rPr>
          <w:rFonts w:ascii="Times New Roman" w:hAnsi="Times New Roman"/>
          <w:color w:val="000000" w:themeColor="text1"/>
          <w:sz w:val="24"/>
          <w:szCs w:val="24"/>
        </w:rPr>
        <w:t>was</w:t>
      </w:r>
      <w:r w:rsidRPr="00061A0E">
        <w:rPr>
          <w:rFonts w:ascii="Times New Roman" w:hAnsi="Times New Roman"/>
          <w:color w:val="000000" w:themeColor="text1"/>
          <w:sz w:val="24"/>
          <w:szCs w:val="24"/>
        </w:rPr>
        <w:t xml:space="preserve"> demanded.</w:t>
      </w:r>
      <w:r w:rsidR="00AC1B03" w:rsidRPr="00061A0E">
        <w:rPr>
          <w:rFonts w:ascii="Times New Roman" w:hAnsi="Times New Roman"/>
          <w:color w:val="000000" w:themeColor="text1"/>
          <w:sz w:val="24"/>
          <w:szCs w:val="24"/>
        </w:rPr>
        <w:t xml:space="preserve"> Nonetheless, PLAINTIFF </w:t>
      </w:r>
      <w:r w:rsidR="003532C8">
        <w:rPr>
          <w:rFonts w:ascii="Times New Roman" w:hAnsi="Times New Roman"/>
          <w:color w:val="000000" w:themeColor="text1"/>
          <w:sz w:val="24"/>
          <w:szCs w:val="24"/>
        </w:rPr>
        <w:t xml:space="preserve">has </w:t>
      </w:r>
      <w:r w:rsidR="00AC1B03" w:rsidRPr="00061A0E">
        <w:rPr>
          <w:rFonts w:ascii="Times New Roman" w:hAnsi="Times New Roman"/>
          <w:color w:val="000000" w:themeColor="text1"/>
          <w:sz w:val="24"/>
          <w:szCs w:val="24"/>
        </w:rPr>
        <w:t>paid full rent to DEFENDANTS</w:t>
      </w:r>
      <w:r w:rsidR="00061A0E" w:rsidRPr="003A2903">
        <w:rPr>
          <w:rFonts w:ascii="Times New Roman" w:hAnsi="Times New Roman"/>
          <w:color w:val="000000" w:themeColor="text1"/>
          <w:sz w:val="24"/>
          <w:szCs w:val="24"/>
        </w:rPr>
        <w:t xml:space="preserve"> throughout </w:t>
      </w:r>
      <w:r w:rsidR="00601DB6" w:rsidRPr="00601DB6">
        <w:rPr>
          <w:rFonts w:ascii="Times New Roman" w:hAnsi="Times New Roman"/>
          <w:color w:val="000000" w:themeColor="text1"/>
          <w:sz w:val="24"/>
          <w:szCs w:val="24"/>
        </w:rPr>
        <w:t>&lt;Pronoun Possessive&gt;</w:t>
      </w:r>
      <w:r w:rsidR="00D937F6">
        <w:rPr>
          <w:rFonts w:ascii="Times New Roman" w:hAnsi="Times New Roman"/>
          <w:color w:val="000000" w:themeColor="text1"/>
          <w:sz w:val="24"/>
          <w:szCs w:val="24"/>
        </w:rPr>
        <w:t xml:space="preserve"> </w:t>
      </w:r>
      <w:r w:rsidR="00061A0E" w:rsidRPr="00061A0E">
        <w:rPr>
          <w:rFonts w:ascii="Times New Roman" w:hAnsi="Times New Roman"/>
          <w:color w:val="000000" w:themeColor="text1"/>
          <w:sz w:val="24"/>
          <w:szCs w:val="24"/>
        </w:rPr>
        <w:t>tenancy</w:t>
      </w:r>
      <w:r w:rsidR="00B641F2" w:rsidRPr="00061A0E">
        <w:rPr>
          <w:rFonts w:ascii="Times New Roman" w:hAnsi="Times New Roman"/>
          <w:color w:val="000000" w:themeColor="text1"/>
          <w:sz w:val="24"/>
          <w:szCs w:val="24"/>
        </w:rPr>
        <w:t>.</w:t>
      </w:r>
    </w:p>
    <w:p w14:paraId="65066651" w14:textId="4F664E6C"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Notwithstanding </w:t>
      </w:r>
      <w:r w:rsidR="00A25AFF" w:rsidRPr="00061A0E">
        <w:rPr>
          <w:rFonts w:ascii="Times New Roman" w:hAnsi="Times New Roman"/>
          <w:color w:val="000000" w:themeColor="text1"/>
          <w:sz w:val="24"/>
          <w:szCs w:val="24"/>
        </w:rPr>
        <w:t>DEF</w:t>
      </w:r>
      <w:r w:rsidR="003E5C28" w:rsidRPr="00061A0E">
        <w:rPr>
          <w:rFonts w:ascii="Times New Roman" w:hAnsi="Times New Roman"/>
          <w:color w:val="000000" w:themeColor="text1"/>
          <w:sz w:val="24"/>
          <w:szCs w:val="24"/>
        </w:rPr>
        <w:t>E</w:t>
      </w:r>
      <w:r w:rsidR="00A25AFF" w:rsidRPr="00061A0E">
        <w:rPr>
          <w:rFonts w:ascii="Times New Roman" w:hAnsi="Times New Roman"/>
          <w:color w:val="000000" w:themeColor="text1"/>
          <w:sz w:val="24"/>
          <w:szCs w:val="24"/>
        </w:rPr>
        <w:t xml:space="preserve">NDANTS’ </w:t>
      </w:r>
      <w:r w:rsidRPr="00061A0E">
        <w:rPr>
          <w:rFonts w:ascii="Times New Roman" w:hAnsi="Times New Roman"/>
          <w:color w:val="000000" w:themeColor="text1"/>
          <w:sz w:val="24"/>
          <w:szCs w:val="24"/>
        </w:rPr>
        <w:t xml:space="preserve">knowledge that these deplorable conditions existed and were dangerous to </w:t>
      </w:r>
      <w:r w:rsidR="00A25AFF" w:rsidRPr="00061A0E">
        <w:rPr>
          <w:rFonts w:ascii="Times New Roman" w:hAnsi="Times New Roman"/>
          <w:color w:val="000000" w:themeColor="text1"/>
          <w:sz w:val="24"/>
          <w:szCs w:val="24"/>
        </w:rPr>
        <w:t>PLAINTIFF</w:t>
      </w:r>
      <w:r w:rsidRPr="00061A0E">
        <w:rPr>
          <w:rFonts w:ascii="Times New Roman" w:hAnsi="Times New Roman"/>
          <w:color w:val="000000" w:themeColor="text1"/>
          <w:sz w:val="24"/>
          <w:szCs w:val="24"/>
        </w:rPr>
        <w:t>,</w:t>
      </w:r>
      <w:r w:rsidR="00634149" w:rsidRPr="00061A0E">
        <w:rPr>
          <w:rFonts w:ascii="Times New Roman" w:hAnsi="Times New Roman"/>
          <w:color w:val="000000" w:themeColor="text1"/>
          <w:sz w:val="24"/>
          <w:szCs w:val="24"/>
        </w:rPr>
        <w:t xml:space="preserve"> including </w:t>
      </w:r>
      <w:r w:rsidR="0093741B">
        <w:rPr>
          <w:rFonts w:ascii="Times New Roman" w:hAnsi="Times New Roman"/>
          <w:color w:val="000000" w:themeColor="text1"/>
          <w:sz w:val="24"/>
          <w:szCs w:val="24"/>
        </w:rPr>
        <w:t xml:space="preserve">PLAINTIFF’s </w:t>
      </w:r>
      <w:r w:rsidR="00634149" w:rsidRPr="00061A0E">
        <w:rPr>
          <w:rFonts w:ascii="Times New Roman" w:hAnsi="Times New Roman"/>
          <w:color w:val="000000" w:themeColor="text1"/>
          <w:sz w:val="24"/>
          <w:szCs w:val="24"/>
        </w:rPr>
        <w:t xml:space="preserve">many </w:t>
      </w:r>
      <w:r w:rsidR="00484643" w:rsidRPr="00061A0E">
        <w:rPr>
          <w:rFonts w:ascii="Times New Roman" w:hAnsi="Times New Roman"/>
          <w:color w:val="000000" w:themeColor="text1"/>
          <w:sz w:val="24"/>
          <w:szCs w:val="24"/>
        </w:rPr>
        <w:t>attempts</w:t>
      </w:r>
      <w:r w:rsidR="00634149" w:rsidRPr="00061A0E">
        <w:rPr>
          <w:rFonts w:ascii="Times New Roman" w:hAnsi="Times New Roman"/>
          <w:color w:val="000000" w:themeColor="text1"/>
          <w:sz w:val="24"/>
          <w:szCs w:val="24"/>
        </w:rPr>
        <w:t xml:space="preserve"> to </w:t>
      </w:r>
      <w:r w:rsidR="00FF7A52" w:rsidRPr="00061A0E">
        <w:rPr>
          <w:rFonts w:ascii="Times New Roman" w:hAnsi="Times New Roman"/>
          <w:color w:val="000000" w:themeColor="text1"/>
          <w:sz w:val="24"/>
          <w:szCs w:val="24"/>
        </w:rPr>
        <w:t xml:space="preserve">obtain </w:t>
      </w:r>
      <w:r w:rsidR="00484643" w:rsidRPr="00061A0E">
        <w:rPr>
          <w:rFonts w:ascii="Times New Roman" w:hAnsi="Times New Roman"/>
          <w:color w:val="000000" w:themeColor="text1"/>
          <w:sz w:val="24"/>
          <w:szCs w:val="24"/>
        </w:rPr>
        <w:lastRenderedPageBreak/>
        <w:t>assist</w:t>
      </w:r>
      <w:r w:rsidR="00FF7A52" w:rsidRPr="00061A0E">
        <w:rPr>
          <w:rFonts w:ascii="Times New Roman" w:hAnsi="Times New Roman"/>
          <w:color w:val="000000" w:themeColor="text1"/>
          <w:sz w:val="24"/>
          <w:szCs w:val="24"/>
        </w:rPr>
        <w:t>ance</w:t>
      </w:r>
      <w:r w:rsidR="00484643" w:rsidRPr="00061A0E">
        <w:rPr>
          <w:rFonts w:ascii="Times New Roman" w:hAnsi="Times New Roman"/>
          <w:color w:val="000000" w:themeColor="text1"/>
          <w:sz w:val="24"/>
          <w:szCs w:val="24"/>
        </w:rPr>
        <w:t xml:space="preserve"> </w:t>
      </w:r>
      <w:r w:rsidR="00061A0E" w:rsidRPr="00061A0E">
        <w:rPr>
          <w:rFonts w:ascii="Times New Roman" w:hAnsi="Times New Roman"/>
          <w:color w:val="000000" w:themeColor="text1"/>
          <w:sz w:val="24"/>
          <w:szCs w:val="24"/>
        </w:rPr>
        <w:t xml:space="preserve">for </w:t>
      </w:r>
      <w:r w:rsidR="00484643" w:rsidRPr="00061A0E">
        <w:rPr>
          <w:rFonts w:ascii="Times New Roman" w:hAnsi="Times New Roman"/>
          <w:color w:val="000000" w:themeColor="text1"/>
          <w:sz w:val="24"/>
          <w:szCs w:val="24"/>
        </w:rPr>
        <w:t>the deplorable conditions,</w:t>
      </w:r>
      <w:r w:rsidRPr="00061A0E">
        <w:rPr>
          <w:rFonts w:ascii="Times New Roman" w:hAnsi="Times New Roman"/>
          <w:color w:val="000000" w:themeColor="text1"/>
          <w:sz w:val="24"/>
          <w:szCs w:val="24"/>
        </w:rPr>
        <w:t xml:space="preserve"> and despite having the opportunity</w:t>
      </w:r>
      <w:r w:rsidR="00A25AFF" w:rsidRPr="00061A0E">
        <w:rPr>
          <w:rFonts w:ascii="Times New Roman" w:hAnsi="Times New Roman"/>
          <w:color w:val="000000" w:themeColor="text1"/>
          <w:sz w:val="24"/>
          <w:szCs w:val="24"/>
        </w:rPr>
        <w:t>, time,</w:t>
      </w:r>
      <w:r w:rsidRPr="00061A0E">
        <w:rPr>
          <w:rFonts w:ascii="Times New Roman" w:hAnsi="Times New Roman"/>
          <w:color w:val="000000" w:themeColor="text1"/>
          <w:sz w:val="24"/>
          <w:szCs w:val="24"/>
        </w:rPr>
        <w:t xml:space="preserve"> and means, as well as the legal obligation to correct these deplorable conditions, </w:t>
      </w:r>
      <w:r w:rsidR="00A25AFF" w:rsidRPr="00061A0E">
        <w:rPr>
          <w:rFonts w:ascii="Times New Roman" w:hAnsi="Times New Roman"/>
          <w:color w:val="000000" w:themeColor="text1"/>
          <w:sz w:val="24"/>
          <w:szCs w:val="24"/>
        </w:rPr>
        <w:t>DEFENDANTS</w:t>
      </w:r>
      <w:r w:rsidRPr="00061A0E">
        <w:rPr>
          <w:rFonts w:ascii="Times New Roman" w:hAnsi="Times New Roman"/>
          <w:color w:val="000000" w:themeColor="text1"/>
          <w:sz w:val="24"/>
          <w:szCs w:val="24"/>
        </w:rPr>
        <w:t xml:space="preserve"> ha</w:t>
      </w:r>
      <w:r w:rsidR="0008638C" w:rsidRPr="00061A0E">
        <w:rPr>
          <w:rFonts w:ascii="Times New Roman" w:hAnsi="Times New Roman"/>
          <w:color w:val="000000" w:themeColor="text1"/>
          <w:sz w:val="24"/>
          <w:szCs w:val="24"/>
        </w:rPr>
        <w:t>ve</w:t>
      </w:r>
      <w:r w:rsidRPr="00061A0E">
        <w:rPr>
          <w:rFonts w:ascii="Times New Roman" w:hAnsi="Times New Roman"/>
          <w:color w:val="000000" w:themeColor="text1"/>
          <w:sz w:val="24"/>
          <w:szCs w:val="24"/>
        </w:rPr>
        <w:t xml:space="preserve"> deliberately and intentionally failed and refused</w:t>
      </w:r>
      <w:r w:rsidR="002602AB">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to make necessary and corrective measures throughout the </w:t>
      </w:r>
      <w:r w:rsidR="009C552F" w:rsidRPr="00061A0E">
        <w:rPr>
          <w:rFonts w:ascii="Times New Roman" w:hAnsi="Times New Roman"/>
          <w:color w:val="000000" w:themeColor="text1"/>
          <w:sz w:val="24"/>
          <w:szCs w:val="24"/>
        </w:rPr>
        <w:t>PROPERTY</w:t>
      </w:r>
      <w:r w:rsidRPr="00061A0E">
        <w:rPr>
          <w:rFonts w:ascii="Times New Roman" w:hAnsi="Times New Roman"/>
          <w:color w:val="000000" w:themeColor="text1"/>
          <w:sz w:val="24"/>
          <w:szCs w:val="24"/>
        </w:rPr>
        <w:t>.</w:t>
      </w:r>
    </w:p>
    <w:p w14:paraId="4F7A10F3" w14:textId="0FC747ED" w:rsidR="006D2EE8" w:rsidRDefault="00A25AFF"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DEFENDANTS</w:t>
      </w:r>
      <w:r w:rsidR="0008638C" w:rsidRPr="00061A0E">
        <w:rPr>
          <w:rFonts w:ascii="Times New Roman" w:hAnsi="Times New Roman"/>
          <w:color w:val="000000" w:themeColor="text1"/>
          <w:sz w:val="24"/>
          <w:szCs w:val="24"/>
        </w:rPr>
        <w:t>’</w:t>
      </w:r>
      <w:r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conduct directly and proximately </w:t>
      </w:r>
      <w:r w:rsidR="00C763DA">
        <w:rPr>
          <w:rFonts w:ascii="Times New Roman" w:hAnsi="Times New Roman"/>
          <w:color w:val="000000" w:themeColor="text1"/>
          <w:sz w:val="24"/>
          <w:szCs w:val="24"/>
        </w:rPr>
        <w:t>ha</w:t>
      </w:r>
      <w:r w:rsidR="00CC0B96">
        <w:rPr>
          <w:rFonts w:ascii="Times New Roman" w:hAnsi="Times New Roman"/>
          <w:color w:val="000000" w:themeColor="text1"/>
          <w:sz w:val="24"/>
          <w:szCs w:val="24"/>
        </w:rPr>
        <w:t>s</w:t>
      </w:r>
      <w:r w:rsidR="00C763DA">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caused</w:t>
      </w:r>
      <w:r w:rsidR="006642D9">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economic and non-economic damages to </w:t>
      </w:r>
      <w:r w:rsidRPr="00061A0E">
        <w:rPr>
          <w:rFonts w:ascii="Times New Roman" w:hAnsi="Times New Roman"/>
          <w:color w:val="000000" w:themeColor="text1"/>
          <w:sz w:val="24"/>
          <w:szCs w:val="24"/>
        </w:rPr>
        <w:t>PLAINTIFF</w:t>
      </w:r>
      <w:r w:rsidR="006D2EE8" w:rsidRPr="00061A0E">
        <w:rPr>
          <w:rFonts w:ascii="Times New Roman" w:hAnsi="Times New Roman"/>
          <w:color w:val="000000" w:themeColor="text1"/>
          <w:sz w:val="24"/>
          <w:szCs w:val="24"/>
        </w:rPr>
        <w:t>.</w:t>
      </w:r>
      <w:r w:rsidR="00AC1B03"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As a direct result, </w:t>
      </w:r>
      <w:r w:rsidR="003150E5" w:rsidRPr="00061A0E">
        <w:rPr>
          <w:rFonts w:ascii="Times New Roman" w:hAnsi="Times New Roman"/>
          <w:color w:val="000000" w:themeColor="text1"/>
          <w:sz w:val="24"/>
          <w:szCs w:val="24"/>
        </w:rPr>
        <w:t xml:space="preserve">PLAINTIFF </w:t>
      </w:r>
      <w:r w:rsidR="00904587">
        <w:rPr>
          <w:rFonts w:ascii="Times New Roman" w:hAnsi="Times New Roman"/>
          <w:color w:val="000000" w:themeColor="text1"/>
          <w:sz w:val="24"/>
          <w:szCs w:val="24"/>
        </w:rPr>
        <w:t xml:space="preserve">has </w:t>
      </w:r>
      <w:r w:rsidR="006D2EE8" w:rsidRPr="00061A0E">
        <w:rPr>
          <w:rFonts w:ascii="Times New Roman" w:hAnsi="Times New Roman"/>
          <w:color w:val="000000" w:themeColor="text1"/>
          <w:sz w:val="24"/>
          <w:szCs w:val="24"/>
        </w:rPr>
        <w:t xml:space="preserve">suffered irreparable damage. As such, </w:t>
      </w:r>
      <w:r w:rsidR="003150E5"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seek</w:t>
      </w:r>
      <w:r w:rsidR="004F176E">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damages, statutory penalties, equitable relief, and restitution for violations of California statutory and common law.</w:t>
      </w:r>
    </w:p>
    <w:p w14:paraId="1B82DD1F" w14:textId="77777777" w:rsidR="00464178" w:rsidRPr="00464178" w:rsidRDefault="00464178" w:rsidP="00464178">
      <w:pPr>
        <w:tabs>
          <w:tab w:val="left" w:pos="720"/>
          <w:tab w:val="left" w:pos="1170"/>
        </w:tabs>
        <w:spacing w:line="480" w:lineRule="exact"/>
        <w:rPr>
          <w:color w:val="000000" w:themeColor="text1"/>
        </w:rPr>
      </w:pPr>
    </w:p>
    <w:p w14:paraId="42B25DAE" w14:textId="137E6B84" w:rsidR="006D2EE8" w:rsidRPr="00061A0E" w:rsidRDefault="006D2EE8" w:rsidP="00CC2580">
      <w:pPr>
        <w:tabs>
          <w:tab w:val="left" w:pos="720"/>
          <w:tab w:val="left" w:pos="1170"/>
        </w:tabs>
        <w:spacing w:line="480" w:lineRule="exact"/>
        <w:jc w:val="center"/>
        <w:rPr>
          <w:b/>
          <w:color w:val="000000" w:themeColor="text1"/>
          <w:u w:val="single"/>
        </w:rPr>
      </w:pPr>
      <w:r w:rsidRPr="00061A0E">
        <w:rPr>
          <w:b/>
          <w:color w:val="000000" w:themeColor="text1"/>
          <w:u w:val="single"/>
        </w:rPr>
        <w:t>JURISDICTION AND VENUE</w:t>
      </w:r>
    </w:p>
    <w:p w14:paraId="4FC0B513" w14:textId="748330CC"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This Court has jurisdiction over all causes of action asserted herein pursuant to California Constitution, Article VI, § 10, because </w:t>
      </w:r>
      <w:r w:rsidR="0037463E" w:rsidRPr="00061A0E">
        <w:rPr>
          <w:rFonts w:ascii="Times New Roman" w:hAnsi="Times New Roman"/>
          <w:color w:val="000000" w:themeColor="text1"/>
          <w:sz w:val="24"/>
          <w:szCs w:val="24"/>
        </w:rPr>
        <w:t xml:space="preserve">the amount in controversy exceeds </w:t>
      </w:r>
      <w:r w:rsidR="00220196">
        <w:rPr>
          <w:rFonts w:ascii="Times New Roman" w:hAnsi="Times New Roman"/>
          <w:color w:val="000000" w:themeColor="text1"/>
          <w:sz w:val="24"/>
          <w:szCs w:val="24"/>
        </w:rPr>
        <w:t xml:space="preserve">this Court’s </w:t>
      </w:r>
      <w:r w:rsidR="00220196" w:rsidRPr="00061A0E">
        <w:rPr>
          <w:rFonts w:ascii="Times New Roman" w:hAnsi="Times New Roman"/>
          <w:color w:val="000000" w:themeColor="text1"/>
          <w:sz w:val="24"/>
          <w:szCs w:val="24"/>
        </w:rPr>
        <w:t>jurisdictional minimum</w:t>
      </w:r>
      <w:r w:rsidR="0037463E" w:rsidRPr="00061A0E">
        <w:rPr>
          <w:rFonts w:ascii="Times New Roman" w:hAnsi="Times New Roman"/>
          <w:color w:val="000000" w:themeColor="text1"/>
          <w:sz w:val="24"/>
          <w:szCs w:val="24"/>
        </w:rPr>
        <w:t>.</w:t>
      </w:r>
    </w:p>
    <w:p w14:paraId="2EEF8414" w14:textId="2C98A27D" w:rsidR="006D2EE8" w:rsidRPr="00061A0E" w:rsidRDefault="006D2EE8" w:rsidP="00CC2580">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Venue is proper in this Court because the subject incident occurred in </w:t>
      </w:r>
      <w:r w:rsidR="00C301E9">
        <w:rPr>
          <w:rFonts w:ascii="Times New Roman" w:hAnsi="Times New Roman"/>
          <w:color w:val="000000" w:themeColor="text1"/>
          <w:sz w:val="24"/>
          <w:szCs w:val="24"/>
        </w:rPr>
        <w:t>&lt;County&gt;</w:t>
      </w:r>
      <w:r w:rsidR="00601DB6">
        <w:rPr>
          <w:rFonts w:ascii="Times New Roman" w:hAnsi="Times New Roman"/>
          <w:color w:val="000000" w:themeColor="text1"/>
          <w:sz w:val="24"/>
          <w:szCs w:val="24"/>
        </w:rPr>
        <w:t xml:space="preserve"> </w:t>
      </w:r>
      <w:r w:rsidR="007053E2">
        <w:rPr>
          <w:rFonts w:ascii="Times New Roman" w:hAnsi="Times New Roman"/>
          <w:color w:val="000000" w:themeColor="text1"/>
          <w:sz w:val="24"/>
          <w:szCs w:val="24"/>
        </w:rPr>
        <w:t>County,</w:t>
      </w:r>
      <w:r w:rsidR="006642D9">
        <w:rPr>
          <w:rFonts w:ascii="Times New Roman" w:hAnsi="Times New Roman"/>
          <w:color w:val="000000" w:themeColor="text1"/>
          <w:sz w:val="24"/>
          <w:szCs w:val="24"/>
        </w:rPr>
        <w:t xml:space="preserve"> </w:t>
      </w:r>
      <w:r w:rsidR="00AC1B03" w:rsidRPr="00061A0E">
        <w:rPr>
          <w:rFonts w:ascii="Times New Roman" w:hAnsi="Times New Roman"/>
          <w:color w:val="000000" w:themeColor="text1"/>
          <w:sz w:val="24"/>
          <w:szCs w:val="24"/>
        </w:rPr>
        <w:t xml:space="preserve">and the PROPERTY is located in </w:t>
      </w:r>
      <w:r w:rsidR="00C301E9">
        <w:rPr>
          <w:rFonts w:ascii="Times New Roman" w:hAnsi="Times New Roman"/>
          <w:color w:val="000000" w:themeColor="text1"/>
          <w:sz w:val="24"/>
          <w:szCs w:val="24"/>
        </w:rPr>
        <w:t>&lt;</w:t>
      </w:r>
      <w:r w:rsidR="00601DB6">
        <w:rPr>
          <w:rFonts w:ascii="Times New Roman" w:hAnsi="Times New Roman"/>
          <w:color w:val="000000" w:themeColor="text1"/>
          <w:sz w:val="24"/>
          <w:szCs w:val="24"/>
        </w:rPr>
        <w:t>C</w:t>
      </w:r>
      <w:r w:rsidR="00C301E9">
        <w:rPr>
          <w:rFonts w:ascii="Times New Roman" w:hAnsi="Times New Roman"/>
          <w:color w:val="000000" w:themeColor="text1"/>
          <w:sz w:val="24"/>
          <w:szCs w:val="24"/>
        </w:rPr>
        <w:t>ounty&gt;</w:t>
      </w:r>
      <w:r w:rsidR="00601DB6">
        <w:rPr>
          <w:rFonts w:ascii="Times New Roman" w:hAnsi="Times New Roman"/>
          <w:color w:val="000000" w:themeColor="text1"/>
          <w:sz w:val="24"/>
          <w:szCs w:val="24"/>
        </w:rPr>
        <w:t xml:space="preserve"> </w:t>
      </w:r>
      <w:r w:rsidR="006642D9">
        <w:rPr>
          <w:rFonts w:ascii="Times New Roman" w:hAnsi="Times New Roman"/>
          <w:color w:val="000000" w:themeColor="text1"/>
          <w:sz w:val="24"/>
          <w:szCs w:val="24"/>
        </w:rPr>
        <w:t>County</w:t>
      </w:r>
      <w:r w:rsidR="00D937F6">
        <w:rPr>
          <w:rFonts w:ascii="Times New Roman" w:hAnsi="Times New Roman"/>
          <w:color w:val="000000" w:themeColor="text1"/>
          <w:sz w:val="24"/>
          <w:szCs w:val="24"/>
        </w:rPr>
        <w:t xml:space="preserve">. </w:t>
      </w:r>
      <w:r w:rsidR="002A7EFC" w:rsidRPr="00061A0E">
        <w:rPr>
          <w:rFonts w:ascii="Times New Roman" w:hAnsi="Times New Roman"/>
          <w:color w:val="000000" w:themeColor="text1"/>
          <w:sz w:val="24"/>
          <w:szCs w:val="24"/>
        </w:rPr>
        <w:t xml:space="preserve">Further, </w:t>
      </w:r>
      <w:r w:rsidR="00AC1B03" w:rsidRPr="00061A0E">
        <w:rPr>
          <w:rFonts w:ascii="Times New Roman" w:hAnsi="Times New Roman"/>
          <w:color w:val="000000" w:themeColor="text1"/>
          <w:sz w:val="24"/>
          <w:szCs w:val="24"/>
        </w:rPr>
        <w:t>D</w:t>
      </w:r>
      <w:r w:rsidR="00517E68" w:rsidRPr="00061A0E">
        <w:rPr>
          <w:rFonts w:ascii="Times New Roman" w:hAnsi="Times New Roman"/>
          <w:color w:val="000000" w:themeColor="text1"/>
          <w:sz w:val="24"/>
          <w:szCs w:val="24"/>
        </w:rPr>
        <w:t>EFENDANTS</w:t>
      </w:r>
      <w:r w:rsidRPr="00061A0E">
        <w:rPr>
          <w:rFonts w:ascii="Times New Roman" w:hAnsi="Times New Roman"/>
          <w:color w:val="000000" w:themeColor="text1"/>
          <w:sz w:val="24"/>
          <w:szCs w:val="24"/>
        </w:rPr>
        <w:t xml:space="preserve"> conduct a significant amount of business in </w:t>
      </w:r>
      <w:r w:rsidR="00C301E9">
        <w:rPr>
          <w:rFonts w:ascii="Times New Roman" w:hAnsi="Times New Roman"/>
          <w:color w:val="000000" w:themeColor="text1"/>
          <w:sz w:val="24"/>
          <w:szCs w:val="24"/>
        </w:rPr>
        <w:t>&lt;</w:t>
      </w:r>
      <w:r w:rsidR="00601DB6">
        <w:rPr>
          <w:rFonts w:ascii="Times New Roman" w:hAnsi="Times New Roman"/>
          <w:color w:val="000000" w:themeColor="text1"/>
          <w:sz w:val="24"/>
          <w:szCs w:val="24"/>
        </w:rPr>
        <w:t>C</w:t>
      </w:r>
      <w:r w:rsidR="00C301E9">
        <w:rPr>
          <w:rFonts w:ascii="Times New Roman" w:hAnsi="Times New Roman"/>
          <w:color w:val="000000" w:themeColor="text1"/>
          <w:sz w:val="24"/>
          <w:szCs w:val="24"/>
        </w:rPr>
        <w:t>ounty&gt;</w:t>
      </w:r>
      <w:r w:rsidR="006642D9">
        <w:rPr>
          <w:rFonts w:ascii="Times New Roman" w:hAnsi="Times New Roman"/>
          <w:color w:val="000000" w:themeColor="text1"/>
          <w:sz w:val="24"/>
          <w:szCs w:val="24"/>
        </w:rPr>
        <w:t xml:space="preserve"> </w:t>
      </w:r>
      <w:r w:rsidR="0032190D">
        <w:rPr>
          <w:rFonts w:ascii="Times New Roman" w:hAnsi="Times New Roman"/>
          <w:color w:val="000000" w:themeColor="text1"/>
          <w:sz w:val="24"/>
          <w:szCs w:val="24"/>
        </w:rPr>
        <w:t>County,</w:t>
      </w:r>
      <w:r w:rsidRPr="00061A0E">
        <w:rPr>
          <w:rFonts w:ascii="Times New Roman" w:hAnsi="Times New Roman"/>
          <w:color w:val="000000" w:themeColor="text1"/>
          <w:sz w:val="24"/>
          <w:szCs w:val="24"/>
        </w:rPr>
        <w:t xml:space="preserve"> and each has a registered agent of process in California.</w:t>
      </w:r>
    </w:p>
    <w:p w14:paraId="77652777" w14:textId="1F67D670" w:rsidR="00061A0E" w:rsidRPr="006642D9" w:rsidRDefault="00D6092A" w:rsidP="00C7345C">
      <w:pPr>
        <w:pStyle w:val="ListParagraph"/>
        <w:numPr>
          <w:ilvl w:val="0"/>
          <w:numId w:val="1"/>
        </w:numPr>
        <w:tabs>
          <w:tab w:val="clear" w:pos="2160"/>
          <w:tab w:val="left" w:pos="720"/>
          <w:tab w:val="left" w:pos="1170"/>
        </w:tabs>
        <w:spacing w:line="480" w:lineRule="exact"/>
        <w:ind w:left="0" w:firstLine="720"/>
        <w:rPr>
          <w:rFonts w:ascii="Times New Roman" w:hAnsi="Times New Roman"/>
          <w:b/>
          <w:color w:val="000000" w:themeColor="text1"/>
          <w:sz w:val="24"/>
          <w:szCs w:val="24"/>
          <w:u w:val="single"/>
        </w:rPr>
      </w:pPr>
      <w:r w:rsidRPr="00061A0E">
        <w:rPr>
          <w:rFonts w:ascii="Times New Roman" w:hAnsi="Times New Roman"/>
          <w:color w:val="000000" w:themeColor="text1"/>
          <w:sz w:val="24"/>
          <w:szCs w:val="24"/>
        </w:rPr>
        <w:t xml:space="preserve">DEFENDANTS </w:t>
      </w:r>
      <w:r w:rsidR="006D2EE8" w:rsidRPr="00061A0E">
        <w:rPr>
          <w:rFonts w:ascii="Times New Roman" w:hAnsi="Times New Roman"/>
          <w:color w:val="000000" w:themeColor="text1"/>
          <w:sz w:val="24"/>
          <w:szCs w:val="24"/>
        </w:rPr>
        <w:t xml:space="preserve">and </w:t>
      </w:r>
      <w:r w:rsidRPr="00061A0E">
        <w:rPr>
          <w:rFonts w:ascii="Times New Roman" w:hAnsi="Times New Roman"/>
          <w:color w:val="000000" w:themeColor="text1"/>
          <w:sz w:val="24"/>
          <w:szCs w:val="24"/>
        </w:rPr>
        <w:t>agents</w:t>
      </w:r>
      <w:r w:rsidR="006D2EE8" w:rsidRPr="00061A0E">
        <w:rPr>
          <w:rFonts w:ascii="Times New Roman" w:hAnsi="Times New Roman"/>
          <w:color w:val="000000" w:themeColor="text1"/>
          <w:sz w:val="24"/>
          <w:szCs w:val="24"/>
        </w:rPr>
        <w:t xml:space="preserve"> may be brought before this Court pursuant to the provisions of Code of Civil Procedure </w:t>
      </w:r>
      <w:r w:rsidR="00CC0B96">
        <w:rPr>
          <w:rFonts w:ascii="Times New Roman" w:hAnsi="Times New Roman"/>
          <w:color w:val="000000" w:themeColor="text1"/>
          <w:sz w:val="24"/>
          <w:szCs w:val="24"/>
        </w:rPr>
        <w:t>section</w:t>
      </w:r>
      <w:r w:rsidR="006D2EE8" w:rsidRPr="00061A0E">
        <w:rPr>
          <w:rFonts w:ascii="Times New Roman" w:hAnsi="Times New Roman"/>
          <w:color w:val="000000" w:themeColor="text1"/>
          <w:sz w:val="24"/>
          <w:szCs w:val="24"/>
        </w:rPr>
        <w:t xml:space="preserve"> 395.5.</w:t>
      </w:r>
    </w:p>
    <w:p w14:paraId="7101DF37" w14:textId="35EB4966" w:rsidR="006D2EE8" w:rsidRPr="00061A0E" w:rsidRDefault="006D2EE8" w:rsidP="00EE438B">
      <w:pPr>
        <w:tabs>
          <w:tab w:val="left" w:pos="720"/>
          <w:tab w:val="left" w:pos="1170"/>
        </w:tabs>
        <w:spacing w:line="480" w:lineRule="exact"/>
        <w:jc w:val="center"/>
        <w:rPr>
          <w:b/>
          <w:color w:val="000000" w:themeColor="text1"/>
          <w:u w:val="single"/>
        </w:rPr>
      </w:pPr>
      <w:r w:rsidRPr="00061A0E">
        <w:rPr>
          <w:b/>
          <w:color w:val="000000" w:themeColor="text1"/>
          <w:u w:val="single"/>
        </w:rPr>
        <w:t>PARTIES</w:t>
      </w:r>
    </w:p>
    <w:p w14:paraId="513C3822" w14:textId="74471349" w:rsidR="00C93D79" w:rsidRDefault="00D6092A" w:rsidP="00C93D79">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t xml:space="preserve">PLAINTIFF </w:t>
      </w:r>
      <w:r w:rsidR="00517E68" w:rsidRPr="22454A10">
        <w:rPr>
          <w:rFonts w:ascii="Times New Roman" w:hAnsi="Times New Roman"/>
          <w:color w:val="000000" w:themeColor="text1"/>
          <w:sz w:val="24"/>
          <w:szCs w:val="24"/>
        </w:rPr>
        <w:t xml:space="preserve">is </w:t>
      </w:r>
      <w:r w:rsidR="00534B05" w:rsidRPr="22454A10">
        <w:rPr>
          <w:rFonts w:ascii="Times New Roman" w:hAnsi="Times New Roman"/>
          <w:color w:val="000000" w:themeColor="text1"/>
          <w:sz w:val="24"/>
          <w:szCs w:val="24"/>
        </w:rPr>
        <w:t xml:space="preserve">an </w:t>
      </w:r>
      <w:r w:rsidR="006D2EE8" w:rsidRPr="22454A10">
        <w:rPr>
          <w:rFonts w:ascii="Times New Roman" w:hAnsi="Times New Roman"/>
          <w:color w:val="000000" w:themeColor="text1"/>
          <w:sz w:val="24"/>
          <w:szCs w:val="24"/>
        </w:rPr>
        <w:t>individual</w:t>
      </w:r>
      <w:r w:rsidR="00AD601D" w:rsidRPr="22454A10">
        <w:rPr>
          <w:rFonts w:ascii="Times New Roman" w:hAnsi="Times New Roman"/>
          <w:color w:val="000000" w:themeColor="text1"/>
          <w:sz w:val="24"/>
          <w:szCs w:val="24"/>
        </w:rPr>
        <w:t xml:space="preserve"> who,</w:t>
      </w:r>
      <w:r w:rsidR="006D2EE8" w:rsidRPr="22454A10">
        <w:rPr>
          <w:rFonts w:ascii="Times New Roman" w:hAnsi="Times New Roman"/>
          <w:color w:val="000000" w:themeColor="text1"/>
          <w:sz w:val="24"/>
          <w:szCs w:val="24"/>
        </w:rPr>
        <w:t xml:space="preserve"> at all relevant times</w:t>
      </w:r>
      <w:r w:rsidR="00AD601D" w:rsidRPr="22454A10">
        <w:rPr>
          <w:rFonts w:ascii="Times New Roman" w:hAnsi="Times New Roman"/>
          <w:color w:val="000000" w:themeColor="text1"/>
          <w:sz w:val="24"/>
          <w:szCs w:val="24"/>
        </w:rPr>
        <w:t>,</w:t>
      </w:r>
      <w:r w:rsidR="006D2EE8" w:rsidRPr="22454A10">
        <w:rPr>
          <w:rFonts w:ascii="Times New Roman" w:hAnsi="Times New Roman"/>
          <w:color w:val="000000" w:themeColor="text1"/>
          <w:sz w:val="24"/>
          <w:szCs w:val="24"/>
        </w:rPr>
        <w:t xml:space="preserve"> </w:t>
      </w:r>
      <w:r w:rsidR="00534B05" w:rsidRPr="22454A10">
        <w:rPr>
          <w:rFonts w:ascii="Times New Roman" w:hAnsi="Times New Roman"/>
          <w:color w:val="000000" w:themeColor="text1"/>
          <w:sz w:val="24"/>
          <w:szCs w:val="24"/>
        </w:rPr>
        <w:t xml:space="preserve">has </w:t>
      </w:r>
      <w:r w:rsidR="006D2EE8" w:rsidRPr="22454A10">
        <w:rPr>
          <w:rFonts w:ascii="Times New Roman" w:hAnsi="Times New Roman"/>
          <w:color w:val="000000" w:themeColor="text1"/>
          <w:sz w:val="24"/>
          <w:szCs w:val="24"/>
        </w:rPr>
        <w:t xml:space="preserve">resided in </w:t>
      </w:r>
      <w:r w:rsidR="00601DB6">
        <w:rPr>
          <w:rFonts w:ascii="Times New Roman" w:hAnsi="Times New Roman"/>
          <w:color w:val="000000" w:themeColor="text1"/>
          <w:sz w:val="24"/>
          <w:szCs w:val="24"/>
        </w:rPr>
        <w:t>&lt;County&gt;</w:t>
      </w:r>
      <w:r w:rsidR="006642D9" w:rsidRPr="22454A10">
        <w:rPr>
          <w:rFonts w:ascii="Times New Roman" w:hAnsi="Times New Roman"/>
          <w:color w:val="000000" w:themeColor="text1"/>
          <w:sz w:val="24"/>
          <w:szCs w:val="24"/>
        </w:rPr>
        <w:t xml:space="preserve"> County</w:t>
      </w:r>
      <w:r w:rsidR="006D2EE8" w:rsidRPr="22454A10">
        <w:rPr>
          <w:rFonts w:ascii="Times New Roman" w:hAnsi="Times New Roman"/>
          <w:color w:val="000000" w:themeColor="text1"/>
          <w:sz w:val="24"/>
          <w:szCs w:val="24"/>
        </w:rPr>
        <w:t xml:space="preserve">, California. At all times relevant herein, </w:t>
      </w:r>
      <w:r w:rsidR="00D732A4" w:rsidRPr="22454A10">
        <w:rPr>
          <w:rFonts w:ascii="Times New Roman" w:hAnsi="Times New Roman"/>
          <w:color w:val="000000" w:themeColor="text1"/>
          <w:sz w:val="24"/>
          <w:szCs w:val="24"/>
        </w:rPr>
        <w:t xml:space="preserve">PLAINTIFF </w:t>
      </w:r>
      <w:r w:rsidR="44231A36" w:rsidRPr="22454A10">
        <w:rPr>
          <w:rFonts w:ascii="Times New Roman" w:hAnsi="Times New Roman"/>
          <w:color w:val="000000" w:themeColor="text1"/>
          <w:sz w:val="24"/>
          <w:szCs w:val="24"/>
        </w:rPr>
        <w:t>is</w:t>
      </w:r>
      <w:r w:rsidR="005D60B0">
        <w:rPr>
          <w:rFonts w:ascii="Times New Roman" w:hAnsi="Times New Roman"/>
          <w:color w:val="000000" w:themeColor="text1"/>
          <w:sz w:val="24"/>
          <w:szCs w:val="24"/>
        </w:rPr>
        <w:t xml:space="preserve"> and has been</w:t>
      </w:r>
      <w:r w:rsidR="44231A36" w:rsidRPr="22454A10">
        <w:rPr>
          <w:rFonts w:ascii="Times New Roman" w:hAnsi="Times New Roman"/>
          <w:color w:val="000000" w:themeColor="text1"/>
          <w:sz w:val="24"/>
          <w:szCs w:val="24"/>
        </w:rPr>
        <w:t xml:space="preserve"> </w:t>
      </w:r>
      <w:r w:rsidR="00534B05" w:rsidRPr="22454A10">
        <w:rPr>
          <w:rFonts w:ascii="Times New Roman" w:hAnsi="Times New Roman"/>
          <w:color w:val="000000" w:themeColor="text1"/>
          <w:sz w:val="24"/>
          <w:szCs w:val="24"/>
        </w:rPr>
        <w:t xml:space="preserve">the </w:t>
      </w:r>
      <w:r w:rsidR="006D2EE8" w:rsidRPr="22454A10">
        <w:rPr>
          <w:rFonts w:ascii="Times New Roman" w:hAnsi="Times New Roman"/>
          <w:color w:val="000000" w:themeColor="text1"/>
          <w:sz w:val="24"/>
          <w:szCs w:val="24"/>
        </w:rPr>
        <w:t xml:space="preserve">residential tenant of </w:t>
      </w:r>
      <w:r w:rsidR="00BD1819">
        <w:rPr>
          <w:rFonts w:ascii="Times New Roman" w:hAnsi="Times New Roman"/>
          <w:color w:val="000000" w:themeColor="text1"/>
          <w:sz w:val="24"/>
          <w:szCs w:val="24"/>
        </w:rPr>
        <w:t xml:space="preserve">the </w:t>
      </w:r>
      <w:r w:rsidR="00BD1819" w:rsidRPr="22454A10">
        <w:rPr>
          <w:rFonts w:ascii="Times New Roman" w:hAnsi="Times New Roman"/>
          <w:color w:val="000000" w:themeColor="text1"/>
          <w:sz w:val="24"/>
          <w:szCs w:val="24"/>
        </w:rPr>
        <w:t>PROPERTY</w:t>
      </w:r>
      <w:r w:rsidR="006D2EE8" w:rsidRPr="22454A10">
        <w:rPr>
          <w:rFonts w:ascii="Times New Roman" w:hAnsi="Times New Roman"/>
          <w:color w:val="000000" w:themeColor="text1"/>
          <w:sz w:val="24"/>
          <w:szCs w:val="24"/>
        </w:rPr>
        <w:t>.</w:t>
      </w:r>
      <w:r w:rsidR="00F7087F" w:rsidRPr="22454A10">
        <w:rPr>
          <w:rFonts w:ascii="Times New Roman" w:hAnsi="Times New Roman"/>
          <w:color w:val="000000" w:themeColor="text1"/>
          <w:sz w:val="24"/>
          <w:szCs w:val="24"/>
        </w:rPr>
        <w:t xml:space="preserve"> </w:t>
      </w:r>
      <w:r w:rsidR="006D2EE8" w:rsidRPr="22454A10">
        <w:rPr>
          <w:rFonts w:ascii="Times New Roman" w:hAnsi="Times New Roman"/>
          <w:color w:val="000000" w:themeColor="text1"/>
          <w:sz w:val="24"/>
          <w:szCs w:val="24"/>
        </w:rPr>
        <w:t xml:space="preserve">This includes the period in which </w:t>
      </w:r>
      <w:r w:rsidR="00D732A4" w:rsidRPr="22454A10">
        <w:rPr>
          <w:rFonts w:ascii="Times New Roman" w:hAnsi="Times New Roman"/>
          <w:color w:val="000000" w:themeColor="text1"/>
          <w:sz w:val="24"/>
          <w:szCs w:val="24"/>
        </w:rPr>
        <w:t xml:space="preserve">DEFENDANTS </w:t>
      </w:r>
      <w:r w:rsidR="006D2EE8" w:rsidRPr="22454A10">
        <w:rPr>
          <w:rFonts w:ascii="Times New Roman" w:hAnsi="Times New Roman"/>
          <w:color w:val="000000" w:themeColor="text1"/>
          <w:sz w:val="24"/>
          <w:szCs w:val="24"/>
        </w:rPr>
        <w:t xml:space="preserve">owned and/or managed the </w:t>
      </w:r>
      <w:r w:rsidR="00F7087F" w:rsidRPr="22454A10">
        <w:rPr>
          <w:rFonts w:ascii="Times New Roman" w:hAnsi="Times New Roman"/>
          <w:color w:val="000000" w:themeColor="text1"/>
          <w:sz w:val="24"/>
          <w:szCs w:val="24"/>
        </w:rPr>
        <w:t>PROPERTY</w:t>
      </w:r>
      <w:r w:rsidR="006D2EE8" w:rsidRPr="22454A10">
        <w:rPr>
          <w:rFonts w:ascii="Times New Roman" w:hAnsi="Times New Roman"/>
          <w:color w:val="000000" w:themeColor="text1"/>
          <w:sz w:val="24"/>
          <w:szCs w:val="24"/>
        </w:rPr>
        <w:t>.</w:t>
      </w:r>
    </w:p>
    <w:p w14:paraId="4F5D2521" w14:textId="1C64B549" w:rsidR="00C93D79" w:rsidRPr="004503ED" w:rsidRDefault="002B4957" w:rsidP="004503ED">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00975A09">
        <w:rPr>
          <w:rFonts w:ascii="Times New Roman" w:hAnsi="Times New Roman"/>
          <w:sz w:val="24"/>
          <w:szCs w:val="24"/>
        </w:rPr>
        <w:t xml:space="preserve">PLAINTIFF </w:t>
      </w:r>
      <w:r w:rsidR="00601DB6">
        <w:rPr>
          <w:rFonts w:ascii="Times New Roman" w:hAnsi="Times New Roman"/>
          <w:color w:val="000000" w:themeColor="text1"/>
          <w:sz w:val="24"/>
          <w:szCs w:val="24"/>
        </w:rPr>
        <w:t>&lt;Plaintiff Names&gt;</w:t>
      </w:r>
      <w:r w:rsidRPr="00975A09">
        <w:rPr>
          <w:rFonts w:ascii="Times New Roman" w:hAnsi="Times New Roman"/>
          <w:sz w:val="24"/>
          <w:szCs w:val="24"/>
        </w:rPr>
        <w:t xml:space="preserve"> has occupied the PROPERTY since approximately </w:t>
      </w:r>
      <w:r w:rsidR="00601DB6" w:rsidRPr="00601DB6">
        <w:rPr>
          <w:rFonts w:ascii="Times New Roman" w:hAnsi="Times New Roman"/>
          <w:sz w:val="24"/>
          <w:szCs w:val="24"/>
        </w:rPr>
        <w:t>&lt;Move In Date&gt;</w:t>
      </w:r>
      <w:r w:rsidR="0043343F" w:rsidRPr="00601DB6">
        <w:rPr>
          <w:rFonts w:ascii="Times New Roman" w:hAnsi="Times New Roman"/>
          <w:sz w:val="24"/>
          <w:szCs w:val="24"/>
        </w:rPr>
        <w:t>,</w:t>
      </w:r>
      <w:r w:rsidRPr="00975A09">
        <w:rPr>
          <w:rFonts w:ascii="Times New Roman" w:hAnsi="Times New Roman"/>
          <w:sz w:val="24"/>
          <w:szCs w:val="24"/>
        </w:rPr>
        <w:t xml:space="preserve"> </w:t>
      </w:r>
      <w:r w:rsidR="00EF6709">
        <w:rPr>
          <w:rFonts w:ascii="Times New Roman" w:hAnsi="Times New Roman"/>
          <w:sz w:val="24"/>
          <w:szCs w:val="24"/>
        </w:rPr>
        <w:t>to the present date</w:t>
      </w:r>
      <w:r w:rsidRPr="00975A09">
        <w:rPr>
          <w:rFonts w:ascii="Times New Roman" w:hAnsi="Times New Roman"/>
          <w:sz w:val="24"/>
          <w:szCs w:val="24"/>
        </w:rPr>
        <w:t xml:space="preserve"> pursuant to the written rental agreement.</w:t>
      </w:r>
    </w:p>
    <w:p w14:paraId="1164D74D" w14:textId="1D5B7BED" w:rsidR="006D2EE8" w:rsidRPr="00061A0E" w:rsidRDefault="00FF7A52" w:rsidP="003C1326">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00061A0E">
        <w:rPr>
          <w:rFonts w:ascii="Times New Roman" w:hAnsi="Times New Roman"/>
          <w:color w:val="000000" w:themeColor="text1"/>
          <w:sz w:val="24"/>
          <w:szCs w:val="24"/>
        </w:rPr>
        <w:lastRenderedPageBreak/>
        <w:t>The PLAINTIFF has</w:t>
      </w:r>
      <w:r w:rsidR="009C1C47"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duly performed all of the conditions of </w:t>
      </w:r>
      <w:r w:rsidRPr="00061A0E">
        <w:rPr>
          <w:rFonts w:ascii="Times New Roman" w:hAnsi="Times New Roman"/>
          <w:color w:val="000000" w:themeColor="text1"/>
          <w:sz w:val="24"/>
          <w:szCs w:val="24"/>
        </w:rPr>
        <w:t xml:space="preserve">the </w:t>
      </w:r>
      <w:r w:rsidR="006D2EE8" w:rsidRPr="00061A0E">
        <w:rPr>
          <w:rFonts w:ascii="Times New Roman" w:hAnsi="Times New Roman"/>
          <w:color w:val="000000" w:themeColor="text1"/>
          <w:sz w:val="24"/>
          <w:szCs w:val="24"/>
        </w:rPr>
        <w:t xml:space="preserve">rental agreement </w:t>
      </w:r>
      <w:r w:rsidR="00801849">
        <w:rPr>
          <w:rFonts w:ascii="Times New Roman" w:hAnsi="Times New Roman"/>
          <w:color w:val="000000" w:themeColor="text1"/>
          <w:sz w:val="24"/>
          <w:szCs w:val="24"/>
        </w:rPr>
        <w:t xml:space="preserve">and fulfilled </w:t>
      </w:r>
      <w:r w:rsidR="00601DB6" w:rsidRPr="00601DB6">
        <w:rPr>
          <w:rFonts w:ascii="Times New Roman" w:hAnsi="Times New Roman"/>
          <w:color w:val="000000" w:themeColor="text1"/>
          <w:sz w:val="24"/>
          <w:szCs w:val="24"/>
        </w:rPr>
        <w:t>&lt;Pronoun Possessive&gt;</w:t>
      </w:r>
      <w:r w:rsidR="00801849">
        <w:rPr>
          <w:rFonts w:ascii="Times New Roman" w:hAnsi="Times New Roman"/>
          <w:color w:val="000000" w:themeColor="text1"/>
          <w:sz w:val="24"/>
          <w:szCs w:val="24"/>
        </w:rPr>
        <w:t xml:space="preserve"> responsibility as established in the agreement and in the homeowners’ association covenants</w:t>
      </w:r>
      <w:r w:rsidR="006D2EE8" w:rsidRPr="00061A0E">
        <w:rPr>
          <w:rFonts w:ascii="Times New Roman" w:hAnsi="Times New Roman"/>
          <w:color w:val="000000" w:themeColor="text1"/>
          <w:sz w:val="24"/>
          <w:szCs w:val="24"/>
        </w:rPr>
        <w:t>.</w:t>
      </w:r>
      <w:r w:rsidR="004503ED">
        <w:rPr>
          <w:rFonts w:ascii="Times New Roman" w:hAnsi="Times New Roman"/>
          <w:color w:val="000000" w:themeColor="text1"/>
          <w:sz w:val="24"/>
          <w:szCs w:val="24"/>
        </w:rPr>
        <w:t xml:space="preserve"> </w:t>
      </w:r>
      <w:r w:rsidR="00BF0368">
        <w:rPr>
          <w:rFonts w:ascii="Times New Roman" w:hAnsi="Times New Roman"/>
          <w:color w:val="000000" w:themeColor="text1"/>
          <w:sz w:val="24"/>
          <w:szCs w:val="24"/>
        </w:rPr>
        <w:t>PLAINTIFF</w:t>
      </w:r>
      <w:r w:rsidR="004B067D" w:rsidRPr="008C741B">
        <w:rPr>
          <w:rFonts w:ascii="Times New Roman" w:hAnsi="Times New Roman"/>
          <w:color w:val="000000" w:themeColor="text1"/>
          <w:sz w:val="24"/>
          <w:szCs w:val="24"/>
        </w:rPr>
        <w:t xml:space="preserve"> complied with the terms </w:t>
      </w:r>
      <w:r w:rsidR="00561FA1" w:rsidRPr="008C741B">
        <w:rPr>
          <w:rFonts w:ascii="Times New Roman" w:hAnsi="Times New Roman"/>
          <w:color w:val="000000" w:themeColor="text1"/>
          <w:sz w:val="24"/>
          <w:szCs w:val="24"/>
        </w:rPr>
        <w:t>of use</w:t>
      </w:r>
      <w:r w:rsidR="00465327">
        <w:rPr>
          <w:rFonts w:ascii="Times New Roman" w:hAnsi="Times New Roman"/>
          <w:color w:val="000000" w:themeColor="text1"/>
          <w:sz w:val="24"/>
          <w:szCs w:val="24"/>
        </w:rPr>
        <w:t xml:space="preserve"> </w:t>
      </w:r>
      <w:r w:rsidR="001E6B6A">
        <w:rPr>
          <w:rFonts w:ascii="Times New Roman" w:hAnsi="Times New Roman"/>
          <w:color w:val="000000" w:themeColor="text1"/>
          <w:sz w:val="24"/>
          <w:szCs w:val="24"/>
        </w:rPr>
        <w:t xml:space="preserve">and </w:t>
      </w:r>
      <w:r w:rsidR="00DE6F04">
        <w:rPr>
          <w:rFonts w:ascii="Times New Roman" w:hAnsi="Times New Roman"/>
          <w:color w:val="000000" w:themeColor="text1"/>
          <w:sz w:val="24"/>
          <w:szCs w:val="24"/>
        </w:rPr>
        <w:t xml:space="preserve">maintenance </w:t>
      </w:r>
      <w:r w:rsidR="001E6B6A">
        <w:rPr>
          <w:rFonts w:ascii="Times New Roman" w:hAnsi="Times New Roman"/>
          <w:color w:val="000000" w:themeColor="text1"/>
          <w:sz w:val="24"/>
          <w:szCs w:val="24"/>
        </w:rPr>
        <w:t>of the premises</w:t>
      </w:r>
      <w:r w:rsidR="00CC0A10">
        <w:rPr>
          <w:rFonts w:ascii="Times New Roman" w:hAnsi="Times New Roman"/>
          <w:color w:val="000000" w:themeColor="text1"/>
          <w:sz w:val="24"/>
          <w:szCs w:val="24"/>
        </w:rPr>
        <w:t>.</w:t>
      </w:r>
      <w:r w:rsidR="00A310A1">
        <w:rPr>
          <w:rFonts w:ascii="Times New Roman" w:hAnsi="Times New Roman"/>
          <w:color w:val="000000" w:themeColor="text1"/>
          <w:sz w:val="24"/>
          <w:szCs w:val="24"/>
        </w:rPr>
        <w:t xml:space="preserve"> </w:t>
      </w:r>
      <w:r w:rsidR="00CC0A10">
        <w:rPr>
          <w:rFonts w:ascii="Times New Roman" w:hAnsi="Times New Roman"/>
          <w:color w:val="000000" w:themeColor="text1"/>
          <w:sz w:val="24"/>
          <w:szCs w:val="24"/>
        </w:rPr>
        <w:t>A</w:t>
      </w:r>
      <w:r w:rsidR="00A310A1">
        <w:rPr>
          <w:rFonts w:ascii="Times New Roman" w:hAnsi="Times New Roman"/>
          <w:color w:val="000000" w:themeColor="text1"/>
          <w:sz w:val="24"/>
          <w:szCs w:val="24"/>
        </w:rPr>
        <w:t>s</w:t>
      </w:r>
      <w:r w:rsidR="0043343F">
        <w:rPr>
          <w:rFonts w:ascii="Times New Roman" w:hAnsi="Times New Roman"/>
          <w:color w:val="000000" w:themeColor="text1"/>
          <w:sz w:val="24"/>
          <w:szCs w:val="24"/>
        </w:rPr>
        <w:t xml:space="preserve"> a</w:t>
      </w:r>
      <w:r w:rsidR="00A310A1">
        <w:rPr>
          <w:rFonts w:ascii="Times New Roman" w:hAnsi="Times New Roman"/>
          <w:color w:val="000000" w:themeColor="text1"/>
          <w:sz w:val="24"/>
          <w:szCs w:val="24"/>
        </w:rPr>
        <w:t xml:space="preserve"> tenant, PLAINTIFF</w:t>
      </w:r>
      <w:r w:rsidR="007D6F28">
        <w:rPr>
          <w:rFonts w:ascii="Times New Roman" w:hAnsi="Times New Roman"/>
          <w:color w:val="000000" w:themeColor="text1"/>
          <w:sz w:val="24"/>
          <w:szCs w:val="24"/>
        </w:rPr>
        <w:t xml:space="preserve"> </w:t>
      </w:r>
      <w:r w:rsidR="007F67DB">
        <w:rPr>
          <w:rFonts w:ascii="Times New Roman" w:hAnsi="Times New Roman"/>
          <w:color w:val="000000" w:themeColor="text1"/>
          <w:sz w:val="24"/>
          <w:szCs w:val="24"/>
        </w:rPr>
        <w:t>has properly used, operated</w:t>
      </w:r>
      <w:r w:rsidR="00CC0B96">
        <w:rPr>
          <w:rFonts w:ascii="Times New Roman" w:hAnsi="Times New Roman"/>
          <w:color w:val="000000" w:themeColor="text1"/>
          <w:sz w:val="24"/>
          <w:szCs w:val="24"/>
        </w:rPr>
        <w:t>,</w:t>
      </w:r>
      <w:r w:rsidR="007F67DB">
        <w:rPr>
          <w:rFonts w:ascii="Times New Roman" w:hAnsi="Times New Roman"/>
          <w:color w:val="000000" w:themeColor="text1"/>
          <w:sz w:val="24"/>
          <w:szCs w:val="24"/>
        </w:rPr>
        <w:t xml:space="preserve"> and </w:t>
      </w:r>
      <w:r w:rsidR="00EE6A21">
        <w:rPr>
          <w:rFonts w:ascii="Times New Roman" w:hAnsi="Times New Roman"/>
          <w:color w:val="000000" w:themeColor="text1"/>
          <w:sz w:val="24"/>
          <w:szCs w:val="24"/>
        </w:rPr>
        <w:t>safeguarded</w:t>
      </w:r>
      <w:r w:rsidR="007F67DB">
        <w:rPr>
          <w:rFonts w:ascii="Times New Roman" w:hAnsi="Times New Roman"/>
          <w:color w:val="000000" w:themeColor="text1"/>
          <w:sz w:val="24"/>
          <w:szCs w:val="24"/>
        </w:rPr>
        <w:t xml:space="preserve"> </w:t>
      </w:r>
      <w:r w:rsidR="00CC0B96">
        <w:rPr>
          <w:rFonts w:ascii="Times New Roman" w:hAnsi="Times New Roman"/>
          <w:color w:val="000000" w:themeColor="text1"/>
          <w:sz w:val="24"/>
          <w:szCs w:val="24"/>
        </w:rPr>
        <w:t>the PROPERTY</w:t>
      </w:r>
      <w:r w:rsidR="00EB2321">
        <w:rPr>
          <w:rFonts w:ascii="Times New Roman" w:hAnsi="Times New Roman"/>
          <w:color w:val="000000" w:themeColor="text1"/>
          <w:sz w:val="24"/>
          <w:szCs w:val="24"/>
        </w:rPr>
        <w:t xml:space="preserve">, keeping </w:t>
      </w:r>
      <w:r w:rsidR="00CC0B96">
        <w:rPr>
          <w:rFonts w:ascii="Times New Roman" w:hAnsi="Times New Roman"/>
          <w:color w:val="000000" w:themeColor="text1"/>
          <w:sz w:val="24"/>
          <w:szCs w:val="24"/>
        </w:rPr>
        <w:t>it</w:t>
      </w:r>
      <w:r w:rsidR="00EB2321">
        <w:rPr>
          <w:rFonts w:ascii="Times New Roman" w:hAnsi="Times New Roman"/>
          <w:color w:val="000000" w:themeColor="text1"/>
          <w:sz w:val="24"/>
          <w:szCs w:val="24"/>
        </w:rPr>
        <w:t xml:space="preserve"> clean, sanitary</w:t>
      </w:r>
      <w:r w:rsidR="00CC0B96">
        <w:rPr>
          <w:rFonts w:ascii="Times New Roman" w:hAnsi="Times New Roman"/>
          <w:color w:val="000000" w:themeColor="text1"/>
          <w:sz w:val="24"/>
          <w:szCs w:val="24"/>
        </w:rPr>
        <w:t>,</w:t>
      </w:r>
      <w:r w:rsidR="00EB2321">
        <w:rPr>
          <w:rFonts w:ascii="Times New Roman" w:hAnsi="Times New Roman"/>
          <w:color w:val="000000" w:themeColor="text1"/>
          <w:sz w:val="24"/>
          <w:szCs w:val="24"/>
        </w:rPr>
        <w:t xml:space="preserve"> and well ventila</w:t>
      </w:r>
      <w:r w:rsidR="007D5416">
        <w:rPr>
          <w:rFonts w:ascii="Times New Roman" w:hAnsi="Times New Roman"/>
          <w:color w:val="000000" w:themeColor="text1"/>
          <w:sz w:val="24"/>
          <w:szCs w:val="24"/>
        </w:rPr>
        <w:t xml:space="preserve">ted, </w:t>
      </w:r>
      <w:r w:rsidR="0010438D" w:rsidRPr="0010438D">
        <w:rPr>
          <w:rFonts w:ascii="Times New Roman" w:hAnsi="Times New Roman"/>
          <w:color w:val="000000" w:themeColor="text1"/>
          <w:sz w:val="24"/>
          <w:szCs w:val="24"/>
        </w:rPr>
        <w:t xml:space="preserve">and </w:t>
      </w:r>
      <w:r w:rsidR="00CC0B96">
        <w:rPr>
          <w:rFonts w:ascii="Times New Roman" w:hAnsi="Times New Roman"/>
          <w:color w:val="000000" w:themeColor="text1"/>
          <w:sz w:val="24"/>
          <w:szCs w:val="24"/>
        </w:rPr>
        <w:t xml:space="preserve">timely </w:t>
      </w:r>
      <w:r w:rsidR="0010438D" w:rsidRPr="0010438D">
        <w:rPr>
          <w:rFonts w:ascii="Times New Roman" w:hAnsi="Times New Roman"/>
          <w:color w:val="000000" w:themeColor="text1"/>
          <w:sz w:val="24"/>
          <w:szCs w:val="24"/>
        </w:rPr>
        <w:t xml:space="preserve">reporting any damage to the property that was not caused by </w:t>
      </w:r>
      <w:r w:rsidR="00601DB6" w:rsidRPr="00601DB6">
        <w:rPr>
          <w:rFonts w:ascii="Times New Roman" w:hAnsi="Times New Roman"/>
          <w:color w:val="000000" w:themeColor="text1"/>
          <w:sz w:val="24"/>
          <w:szCs w:val="24"/>
        </w:rPr>
        <w:t>&lt;Pronoun Possessive&gt;</w:t>
      </w:r>
      <w:r w:rsidR="0010438D" w:rsidRPr="0010438D">
        <w:rPr>
          <w:rFonts w:ascii="Times New Roman" w:hAnsi="Times New Roman"/>
          <w:color w:val="000000" w:themeColor="text1"/>
          <w:sz w:val="24"/>
          <w:szCs w:val="24"/>
        </w:rPr>
        <w:t xml:space="preserve"> or another tenant</w:t>
      </w:r>
      <w:r w:rsidR="00801849">
        <w:rPr>
          <w:rFonts w:ascii="Times New Roman" w:hAnsi="Times New Roman"/>
          <w:color w:val="000000" w:themeColor="text1"/>
          <w:sz w:val="24"/>
          <w:szCs w:val="24"/>
        </w:rPr>
        <w:t>.</w:t>
      </w:r>
    </w:p>
    <w:p w14:paraId="150356AD" w14:textId="7C0FE56A" w:rsidR="007F2507" w:rsidRPr="00061A0E" w:rsidRDefault="00587C1D" w:rsidP="003C1326">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PLAINTIFF </w:t>
      </w:r>
      <w:r w:rsidR="00FF7A52" w:rsidRPr="00061A0E">
        <w:rPr>
          <w:rFonts w:ascii="Times New Roman" w:hAnsi="Times New Roman"/>
          <w:color w:val="000000" w:themeColor="text1"/>
          <w:sz w:val="24"/>
          <w:szCs w:val="24"/>
        </w:rPr>
        <w:t xml:space="preserve">is </w:t>
      </w:r>
      <w:r w:rsidR="006D2EE8" w:rsidRPr="00061A0E">
        <w:rPr>
          <w:rFonts w:ascii="Times New Roman" w:hAnsi="Times New Roman"/>
          <w:color w:val="000000" w:themeColor="text1"/>
          <w:sz w:val="24"/>
          <w:szCs w:val="24"/>
        </w:rPr>
        <w:t>informed and believe</w:t>
      </w:r>
      <w:r w:rsidR="00FF7A52" w:rsidRPr="00061A0E">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and thereupon allege</w:t>
      </w:r>
      <w:r w:rsidR="00AD601D">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that</w:t>
      </w:r>
      <w:r w:rsidR="007F2507" w:rsidRPr="00061A0E">
        <w:rPr>
          <w:rFonts w:ascii="Times New Roman" w:hAnsi="Times New Roman"/>
          <w:color w:val="000000" w:themeColor="text1"/>
          <w:sz w:val="24"/>
          <w:szCs w:val="24"/>
        </w:rPr>
        <w:t xml:space="preserve"> </w:t>
      </w:r>
      <w:r w:rsidR="006642D9">
        <w:rPr>
          <w:rFonts w:ascii="Times New Roman" w:hAnsi="Times New Roman"/>
          <w:color w:val="000000" w:themeColor="text1"/>
          <w:sz w:val="24"/>
          <w:szCs w:val="24"/>
        </w:rPr>
        <w:t>Defendant</w:t>
      </w:r>
      <w:r w:rsidR="00BA4AC6">
        <w:rPr>
          <w:rFonts w:ascii="Times New Roman" w:hAnsi="Times New Roman"/>
          <w:color w:val="000000" w:themeColor="text1"/>
          <w:sz w:val="24"/>
          <w:szCs w:val="24"/>
        </w:rPr>
        <w:t xml:space="preserve"> </w:t>
      </w:r>
      <w:r w:rsidR="00C301E9">
        <w:rPr>
          <w:rFonts w:ascii="Times New Roman" w:hAnsi="Times New Roman"/>
          <w:color w:val="000000" w:themeColor="text1"/>
          <w:sz w:val="24"/>
          <w:szCs w:val="24"/>
        </w:rPr>
        <w:t>&lt;Defendant Names&gt;</w:t>
      </w:r>
      <w:r w:rsidR="00B40CDB" w:rsidRPr="00B40CDB">
        <w:rPr>
          <w:rFonts w:ascii="Times New Roman" w:hAnsi="Times New Roman"/>
          <w:color w:val="000000" w:themeColor="text1"/>
          <w:sz w:val="24"/>
          <w:szCs w:val="24"/>
        </w:rPr>
        <w:t>, and DOES 1 through 25</w:t>
      </w:r>
      <w:r w:rsidR="006642D9" w:rsidRPr="006642D9">
        <w:rPr>
          <w:rFonts w:ascii="Times New Roman" w:hAnsi="Times New Roman"/>
          <w:sz w:val="24"/>
          <w:szCs w:val="24"/>
        </w:rPr>
        <w:t xml:space="preserve"> </w:t>
      </w:r>
      <w:r w:rsidR="00CF1447">
        <w:rPr>
          <w:rFonts w:ascii="Times New Roman" w:hAnsi="Times New Roman"/>
          <w:sz w:val="24"/>
          <w:szCs w:val="24"/>
        </w:rPr>
        <w:t>are</w:t>
      </w:r>
      <w:r w:rsidR="007F2507" w:rsidRPr="00061A0E">
        <w:rPr>
          <w:rFonts w:ascii="Times New Roman" w:hAnsi="Times New Roman"/>
          <w:sz w:val="24"/>
          <w:szCs w:val="24"/>
        </w:rPr>
        <w:t>, and at all times relevant</w:t>
      </w:r>
      <w:r w:rsidR="000123E3" w:rsidRPr="00061A0E">
        <w:rPr>
          <w:rFonts w:ascii="Times New Roman" w:hAnsi="Times New Roman"/>
          <w:sz w:val="24"/>
          <w:szCs w:val="24"/>
        </w:rPr>
        <w:t xml:space="preserve"> </w:t>
      </w:r>
      <w:r w:rsidR="006642D9">
        <w:rPr>
          <w:rFonts w:ascii="Times New Roman" w:hAnsi="Times New Roman"/>
          <w:sz w:val="24"/>
          <w:szCs w:val="24"/>
        </w:rPr>
        <w:t>w</w:t>
      </w:r>
      <w:r w:rsidR="00CF1447">
        <w:rPr>
          <w:rFonts w:ascii="Times New Roman" w:hAnsi="Times New Roman"/>
          <w:sz w:val="24"/>
          <w:szCs w:val="24"/>
        </w:rPr>
        <w:t>ere</w:t>
      </w:r>
      <w:r w:rsidR="007F2507" w:rsidRPr="00061A0E">
        <w:rPr>
          <w:rFonts w:ascii="Times New Roman" w:hAnsi="Times New Roman"/>
          <w:sz w:val="24"/>
          <w:szCs w:val="24"/>
        </w:rPr>
        <w:t>, an owner</w:t>
      </w:r>
      <w:r w:rsidR="00C06755" w:rsidRPr="00061A0E">
        <w:rPr>
          <w:rFonts w:ascii="Times New Roman" w:hAnsi="Times New Roman"/>
          <w:sz w:val="24"/>
          <w:szCs w:val="24"/>
        </w:rPr>
        <w:t xml:space="preserve">, </w:t>
      </w:r>
      <w:r w:rsidR="007F2507" w:rsidRPr="00061A0E">
        <w:rPr>
          <w:rFonts w:ascii="Times New Roman" w:hAnsi="Times New Roman"/>
          <w:sz w:val="24"/>
          <w:szCs w:val="24"/>
        </w:rPr>
        <w:t>manager</w:t>
      </w:r>
      <w:r w:rsidR="00801849">
        <w:rPr>
          <w:rFonts w:ascii="Times New Roman" w:hAnsi="Times New Roman"/>
          <w:sz w:val="24"/>
          <w:szCs w:val="24"/>
        </w:rPr>
        <w:t>,</w:t>
      </w:r>
      <w:r w:rsidR="00C06755" w:rsidRPr="00061A0E">
        <w:rPr>
          <w:rFonts w:ascii="Times New Roman" w:hAnsi="Times New Roman"/>
          <w:sz w:val="24"/>
          <w:szCs w:val="24"/>
        </w:rPr>
        <w:t xml:space="preserve"> or manag</w:t>
      </w:r>
      <w:r w:rsidR="00367EB0" w:rsidRPr="00061A0E">
        <w:rPr>
          <w:rFonts w:ascii="Times New Roman" w:hAnsi="Times New Roman"/>
          <w:sz w:val="24"/>
          <w:szCs w:val="24"/>
        </w:rPr>
        <w:t xml:space="preserve">ing member </w:t>
      </w:r>
      <w:r w:rsidR="003A2CD9">
        <w:rPr>
          <w:rFonts w:ascii="Times New Roman" w:hAnsi="Times New Roman"/>
          <w:sz w:val="24"/>
          <w:szCs w:val="24"/>
        </w:rPr>
        <w:t xml:space="preserve">of </w:t>
      </w:r>
      <w:r w:rsidR="007F2507" w:rsidRPr="00061A0E">
        <w:rPr>
          <w:rFonts w:ascii="Times New Roman" w:hAnsi="Times New Roman"/>
          <w:sz w:val="24"/>
          <w:szCs w:val="24"/>
        </w:rPr>
        <w:t xml:space="preserve">the </w:t>
      </w:r>
      <w:r w:rsidR="00F7087F" w:rsidRPr="00061A0E">
        <w:rPr>
          <w:rFonts w:ascii="Times New Roman" w:hAnsi="Times New Roman"/>
          <w:sz w:val="24"/>
          <w:szCs w:val="24"/>
        </w:rPr>
        <w:t>PROPERTY</w:t>
      </w:r>
      <w:r w:rsidR="00AD601D">
        <w:rPr>
          <w:rFonts w:ascii="Times New Roman" w:hAnsi="Times New Roman"/>
          <w:sz w:val="24"/>
          <w:szCs w:val="24"/>
        </w:rPr>
        <w:t xml:space="preserve"> located at</w:t>
      </w:r>
      <w:r w:rsidR="001D71BD">
        <w:rPr>
          <w:rFonts w:ascii="Times New Roman" w:hAnsi="Times New Roman"/>
          <w:sz w:val="24"/>
          <w:szCs w:val="24"/>
        </w:rPr>
        <w:t xml:space="preserve"> </w:t>
      </w:r>
      <w:r w:rsidR="00C301E9">
        <w:rPr>
          <w:rFonts w:ascii="Times New Roman" w:hAnsi="Times New Roman"/>
          <w:sz w:val="24"/>
          <w:szCs w:val="24"/>
        </w:rPr>
        <w:t>&lt;Property Address&gt;</w:t>
      </w:r>
      <w:r w:rsidR="00EC4C32">
        <w:rPr>
          <w:rFonts w:ascii="Times New Roman" w:hAnsi="Times New Roman"/>
          <w:sz w:val="24"/>
          <w:szCs w:val="24"/>
        </w:rPr>
        <w:t>,</w:t>
      </w:r>
      <w:r w:rsidR="006642D9">
        <w:rPr>
          <w:rFonts w:ascii="Times New Roman" w:hAnsi="Times New Roman"/>
          <w:sz w:val="24"/>
          <w:szCs w:val="24"/>
        </w:rPr>
        <w:t xml:space="preserve"> </w:t>
      </w:r>
      <w:r w:rsidR="007F2507" w:rsidRPr="00061A0E">
        <w:rPr>
          <w:rFonts w:ascii="Times New Roman" w:hAnsi="Times New Roman"/>
          <w:sz w:val="24"/>
          <w:szCs w:val="24"/>
        </w:rPr>
        <w:t xml:space="preserve">where the occurrences and events at issue occurred.  </w:t>
      </w:r>
    </w:p>
    <w:p w14:paraId="04C37FCB" w14:textId="73E25021" w:rsidR="006D2EE8" w:rsidRPr="00061A0E" w:rsidRDefault="002E66B5"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PLAINTIFF </w:t>
      </w:r>
      <w:r w:rsidR="00FC027C" w:rsidRPr="00061A0E">
        <w:rPr>
          <w:rFonts w:ascii="Times New Roman" w:hAnsi="Times New Roman"/>
          <w:color w:val="000000" w:themeColor="text1"/>
          <w:sz w:val="24"/>
          <w:szCs w:val="24"/>
        </w:rPr>
        <w:t xml:space="preserve">is </w:t>
      </w:r>
      <w:r w:rsidR="006D2EE8" w:rsidRPr="00061A0E">
        <w:rPr>
          <w:rFonts w:ascii="Times New Roman" w:hAnsi="Times New Roman"/>
          <w:color w:val="000000" w:themeColor="text1"/>
          <w:sz w:val="24"/>
          <w:szCs w:val="24"/>
        </w:rPr>
        <w:t xml:space="preserve">ignorant of the true names and capacities of </w:t>
      </w:r>
      <w:r w:rsidR="000C1DDC" w:rsidRPr="00061A0E">
        <w:rPr>
          <w:rFonts w:ascii="Times New Roman" w:hAnsi="Times New Roman"/>
          <w:color w:val="000000" w:themeColor="text1"/>
          <w:sz w:val="24"/>
          <w:szCs w:val="24"/>
        </w:rPr>
        <w:t xml:space="preserve">DEFENDANTS </w:t>
      </w:r>
      <w:r w:rsidR="006D2EE8" w:rsidRPr="00061A0E">
        <w:rPr>
          <w:rFonts w:ascii="Times New Roman" w:hAnsi="Times New Roman"/>
          <w:color w:val="000000" w:themeColor="text1"/>
          <w:sz w:val="24"/>
          <w:szCs w:val="24"/>
        </w:rPr>
        <w:t>sued as DOE</w:t>
      </w:r>
      <w:r w:rsidR="00F7087F" w:rsidRPr="00061A0E">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1 through </w:t>
      </w:r>
      <w:r w:rsidR="00F7087F" w:rsidRPr="00061A0E">
        <w:rPr>
          <w:rFonts w:ascii="Times New Roman" w:hAnsi="Times New Roman"/>
          <w:color w:val="000000" w:themeColor="text1"/>
          <w:sz w:val="24"/>
          <w:szCs w:val="24"/>
        </w:rPr>
        <w:t>25</w:t>
      </w:r>
      <w:r w:rsidR="006D2EE8" w:rsidRPr="00061A0E">
        <w:rPr>
          <w:rFonts w:ascii="Times New Roman" w:hAnsi="Times New Roman"/>
          <w:color w:val="000000" w:themeColor="text1"/>
          <w:sz w:val="24"/>
          <w:szCs w:val="24"/>
        </w:rPr>
        <w:t xml:space="preserve">, inclusive, and therefore sue these </w:t>
      </w:r>
      <w:r w:rsidR="000C1DDC" w:rsidRPr="00061A0E">
        <w:rPr>
          <w:rFonts w:ascii="Times New Roman" w:hAnsi="Times New Roman"/>
          <w:color w:val="000000" w:themeColor="text1"/>
          <w:sz w:val="24"/>
          <w:szCs w:val="24"/>
        </w:rPr>
        <w:t xml:space="preserve">DEFENDANTS </w:t>
      </w:r>
      <w:r w:rsidR="006D2EE8" w:rsidRPr="00061A0E">
        <w:rPr>
          <w:rFonts w:ascii="Times New Roman" w:hAnsi="Times New Roman"/>
          <w:color w:val="000000" w:themeColor="text1"/>
          <w:sz w:val="24"/>
          <w:szCs w:val="24"/>
        </w:rPr>
        <w:t xml:space="preserve">by such fictitious names and capacities pursuant to California Code of Civil Procedure </w:t>
      </w:r>
      <w:r w:rsidR="00801849">
        <w:rPr>
          <w:rFonts w:ascii="Times New Roman" w:hAnsi="Times New Roman"/>
          <w:color w:val="000000" w:themeColor="text1"/>
          <w:sz w:val="24"/>
          <w:szCs w:val="24"/>
        </w:rPr>
        <w:t>section</w:t>
      </w:r>
      <w:r w:rsidR="006D2EE8" w:rsidRPr="00061A0E">
        <w:rPr>
          <w:rFonts w:ascii="Times New Roman" w:hAnsi="Times New Roman"/>
          <w:color w:val="000000" w:themeColor="text1"/>
          <w:sz w:val="24"/>
          <w:szCs w:val="24"/>
        </w:rPr>
        <w:t xml:space="preserve"> 474. </w:t>
      </w:r>
      <w:r w:rsidR="000C1DDC"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 xml:space="preserve">will amend this </w:t>
      </w:r>
      <w:r w:rsidR="000C569B">
        <w:rPr>
          <w:rFonts w:ascii="Times New Roman" w:hAnsi="Times New Roman"/>
          <w:color w:val="000000" w:themeColor="text1"/>
          <w:sz w:val="24"/>
          <w:szCs w:val="24"/>
        </w:rPr>
        <w:t>C</w:t>
      </w:r>
      <w:r w:rsidR="006D2EE8" w:rsidRPr="00061A0E">
        <w:rPr>
          <w:rFonts w:ascii="Times New Roman" w:hAnsi="Times New Roman"/>
          <w:color w:val="000000" w:themeColor="text1"/>
          <w:sz w:val="24"/>
          <w:szCs w:val="24"/>
        </w:rPr>
        <w:t xml:space="preserve">omplaint to allege their true identities when ascertained. </w:t>
      </w:r>
      <w:r w:rsidR="000C1DDC" w:rsidRPr="00061A0E">
        <w:rPr>
          <w:rFonts w:ascii="Times New Roman" w:hAnsi="Times New Roman"/>
          <w:color w:val="000000" w:themeColor="text1"/>
          <w:sz w:val="24"/>
          <w:szCs w:val="24"/>
        </w:rPr>
        <w:t xml:space="preserve">PLAINTIFF </w:t>
      </w:r>
      <w:r w:rsidR="006642D9">
        <w:rPr>
          <w:rFonts w:ascii="Times New Roman" w:hAnsi="Times New Roman"/>
          <w:color w:val="000000" w:themeColor="text1"/>
          <w:sz w:val="24"/>
          <w:szCs w:val="24"/>
        </w:rPr>
        <w:t xml:space="preserve">is </w:t>
      </w:r>
      <w:r w:rsidR="006D2EE8" w:rsidRPr="00061A0E">
        <w:rPr>
          <w:rFonts w:ascii="Times New Roman" w:hAnsi="Times New Roman"/>
          <w:color w:val="000000" w:themeColor="text1"/>
          <w:sz w:val="24"/>
          <w:szCs w:val="24"/>
        </w:rPr>
        <w:t xml:space="preserve">informed and </w:t>
      </w:r>
      <w:r w:rsidR="006642D9" w:rsidRPr="00061A0E">
        <w:rPr>
          <w:rFonts w:ascii="Times New Roman" w:hAnsi="Times New Roman"/>
          <w:color w:val="000000" w:themeColor="text1"/>
          <w:sz w:val="24"/>
          <w:szCs w:val="24"/>
        </w:rPr>
        <w:t>believes</w:t>
      </w:r>
      <w:r w:rsidR="006D2EE8" w:rsidRPr="00061A0E">
        <w:rPr>
          <w:rFonts w:ascii="Times New Roman" w:hAnsi="Times New Roman"/>
          <w:color w:val="000000" w:themeColor="text1"/>
          <w:sz w:val="24"/>
          <w:szCs w:val="24"/>
        </w:rPr>
        <w:t>, and on that basis allege</w:t>
      </w:r>
      <w:r w:rsidR="006642D9">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that each factiously named </w:t>
      </w:r>
      <w:r w:rsidR="000C1DDC" w:rsidRPr="00061A0E">
        <w:rPr>
          <w:rFonts w:ascii="Times New Roman" w:hAnsi="Times New Roman"/>
          <w:color w:val="000000" w:themeColor="text1"/>
          <w:sz w:val="24"/>
          <w:szCs w:val="24"/>
        </w:rPr>
        <w:t xml:space="preserve">DEFENDANT </w:t>
      </w:r>
      <w:r w:rsidR="006D2EE8" w:rsidRPr="00061A0E">
        <w:rPr>
          <w:rFonts w:ascii="Times New Roman" w:hAnsi="Times New Roman"/>
          <w:color w:val="000000" w:themeColor="text1"/>
          <w:sz w:val="24"/>
          <w:szCs w:val="24"/>
        </w:rPr>
        <w:t xml:space="preserve">is responsible in some manner for the acts and failures to act alleged, and </w:t>
      </w:r>
      <w:r w:rsidR="000C1DDC" w:rsidRPr="00061A0E">
        <w:rPr>
          <w:rFonts w:ascii="Times New Roman" w:hAnsi="Times New Roman"/>
          <w:color w:val="000000" w:themeColor="text1"/>
          <w:sz w:val="24"/>
          <w:szCs w:val="24"/>
        </w:rPr>
        <w:t>PLAINTIFF</w:t>
      </w:r>
      <w:r w:rsidR="00B85D7A">
        <w:rPr>
          <w:rFonts w:ascii="Times New Roman" w:hAnsi="Times New Roman"/>
          <w:color w:val="000000" w:themeColor="text1"/>
          <w:sz w:val="24"/>
          <w:szCs w:val="24"/>
        </w:rPr>
        <w:t>’s</w:t>
      </w:r>
      <w:r w:rsidR="000C1DDC"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injuries were legally caused by </w:t>
      </w:r>
      <w:r w:rsidR="00762AE7">
        <w:rPr>
          <w:rFonts w:ascii="Times New Roman" w:hAnsi="Times New Roman"/>
          <w:color w:val="000000" w:themeColor="text1"/>
          <w:sz w:val="24"/>
          <w:szCs w:val="24"/>
        </w:rPr>
        <w:t>such DEFENDANTS’</w:t>
      </w:r>
      <w:r w:rsidR="006D2EE8" w:rsidRPr="00061A0E">
        <w:rPr>
          <w:rFonts w:ascii="Times New Roman" w:hAnsi="Times New Roman"/>
          <w:color w:val="000000" w:themeColor="text1"/>
          <w:sz w:val="24"/>
          <w:szCs w:val="24"/>
        </w:rPr>
        <w:t xml:space="preserve"> conduct. </w:t>
      </w:r>
      <w:r w:rsidR="000C1DDC"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further</w:t>
      </w:r>
      <w:r w:rsidR="00960F56">
        <w:rPr>
          <w:rFonts w:ascii="Times New Roman" w:hAnsi="Times New Roman"/>
          <w:color w:val="000000" w:themeColor="text1"/>
          <w:sz w:val="24"/>
          <w:szCs w:val="24"/>
        </w:rPr>
        <w:t xml:space="preserve"> is</w:t>
      </w:r>
      <w:r w:rsidR="006D2EE8" w:rsidRPr="00061A0E">
        <w:rPr>
          <w:rFonts w:ascii="Times New Roman" w:hAnsi="Times New Roman"/>
          <w:color w:val="000000" w:themeColor="text1"/>
          <w:sz w:val="24"/>
          <w:szCs w:val="24"/>
        </w:rPr>
        <w:t xml:space="preserve"> informed and believe</w:t>
      </w:r>
      <w:r w:rsidR="00FC027C" w:rsidRPr="00061A0E">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and based thereon allege</w:t>
      </w:r>
      <w:r w:rsidR="00866EE0">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that DOES 1 through </w:t>
      </w:r>
      <w:r w:rsidR="007F15CC" w:rsidRPr="00061A0E">
        <w:rPr>
          <w:rFonts w:ascii="Times New Roman" w:hAnsi="Times New Roman"/>
          <w:color w:val="000000" w:themeColor="text1"/>
          <w:sz w:val="24"/>
          <w:szCs w:val="24"/>
        </w:rPr>
        <w:t>25</w:t>
      </w:r>
      <w:r w:rsidR="006D2EE8" w:rsidRPr="00061A0E">
        <w:rPr>
          <w:rFonts w:ascii="Times New Roman" w:hAnsi="Times New Roman"/>
          <w:color w:val="000000" w:themeColor="text1"/>
          <w:sz w:val="24"/>
          <w:szCs w:val="24"/>
        </w:rPr>
        <w:t xml:space="preserve"> were and/or are, in some manner or way, responsible for and liable to </w:t>
      </w:r>
      <w:r w:rsidR="000C1DDC"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for the events, happenings, and damages hereinafter set forth below.</w:t>
      </w:r>
    </w:p>
    <w:p w14:paraId="5B0A3C00" w14:textId="57DDD4D4" w:rsidR="006D2EE8" w:rsidRPr="00061A0E" w:rsidRDefault="000C1DDC"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PLAINTIFF</w:t>
      </w:r>
      <w:r w:rsidR="009E536C">
        <w:rPr>
          <w:rFonts w:ascii="Times New Roman" w:hAnsi="Times New Roman"/>
          <w:color w:val="000000" w:themeColor="text1"/>
          <w:sz w:val="24"/>
          <w:szCs w:val="24"/>
        </w:rPr>
        <w:t xml:space="preserve"> is</w:t>
      </w:r>
      <w:r w:rsidR="00FC027C"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informed and believe</w:t>
      </w:r>
      <w:r w:rsidR="006642D9">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and therefore </w:t>
      </w:r>
      <w:r w:rsidR="0026780E" w:rsidRPr="00061A0E">
        <w:rPr>
          <w:rFonts w:ascii="Times New Roman" w:hAnsi="Times New Roman"/>
          <w:color w:val="000000" w:themeColor="text1"/>
          <w:sz w:val="24"/>
          <w:szCs w:val="24"/>
        </w:rPr>
        <w:t>alleges</w:t>
      </w:r>
      <w:r w:rsidR="006D2EE8" w:rsidRPr="00061A0E">
        <w:rPr>
          <w:rFonts w:ascii="Times New Roman" w:hAnsi="Times New Roman"/>
          <w:color w:val="000000" w:themeColor="text1"/>
          <w:sz w:val="24"/>
          <w:szCs w:val="24"/>
        </w:rPr>
        <w:t xml:space="preserve"> that </w:t>
      </w:r>
      <w:r w:rsidRPr="00061A0E">
        <w:rPr>
          <w:rFonts w:ascii="Times New Roman" w:hAnsi="Times New Roman"/>
          <w:color w:val="000000" w:themeColor="text1"/>
          <w:sz w:val="24"/>
          <w:szCs w:val="24"/>
        </w:rPr>
        <w:t>DEFENDANTS</w:t>
      </w:r>
      <w:r w:rsidR="006D2EE8" w:rsidRPr="00061A0E">
        <w:rPr>
          <w:rFonts w:ascii="Times New Roman" w:hAnsi="Times New Roman"/>
          <w:color w:val="000000" w:themeColor="text1"/>
          <w:sz w:val="24"/>
          <w:szCs w:val="24"/>
        </w:rPr>
        <w:t xml:space="preserve">, and each of them, were the owners and persons or entities responsible for the </w:t>
      </w:r>
      <w:r w:rsidR="00893A2E">
        <w:rPr>
          <w:rFonts w:ascii="Times New Roman" w:hAnsi="Times New Roman"/>
          <w:color w:val="000000" w:themeColor="text1"/>
          <w:sz w:val="24"/>
          <w:szCs w:val="24"/>
        </w:rPr>
        <w:t xml:space="preserve">PROPERTY’s </w:t>
      </w:r>
      <w:r w:rsidR="006D2EE8" w:rsidRPr="00061A0E">
        <w:rPr>
          <w:rFonts w:ascii="Times New Roman" w:hAnsi="Times New Roman"/>
          <w:color w:val="000000" w:themeColor="text1"/>
          <w:sz w:val="24"/>
          <w:szCs w:val="24"/>
        </w:rPr>
        <w:t xml:space="preserve">management and maintenance at all relevant times herein. These </w:t>
      </w:r>
      <w:r w:rsidR="009163A8" w:rsidRPr="00061A0E">
        <w:rPr>
          <w:rFonts w:ascii="Times New Roman" w:hAnsi="Times New Roman"/>
          <w:color w:val="000000" w:themeColor="text1"/>
          <w:sz w:val="24"/>
          <w:szCs w:val="24"/>
        </w:rPr>
        <w:t xml:space="preserve">DEFENDANTS </w:t>
      </w:r>
      <w:r w:rsidR="006D2EE8" w:rsidRPr="00061A0E">
        <w:rPr>
          <w:rFonts w:ascii="Times New Roman" w:hAnsi="Times New Roman"/>
          <w:color w:val="000000" w:themeColor="text1"/>
          <w:sz w:val="24"/>
          <w:szCs w:val="24"/>
        </w:rPr>
        <w:t xml:space="preserve">owned, managed, and operated the </w:t>
      </w:r>
      <w:r w:rsidR="00FC7B8B" w:rsidRPr="00061A0E">
        <w:rPr>
          <w:rFonts w:ascii="Times New Roman" w:hAnsi="Times New Roman"/>
          <w:color w:val="000000" w:themeColor="text1"/>
          <w:sz w:val="24"/>
          <w:szCs w:val="24"/>
        </w:rPr>
        <w:t>PROPERTY</w:t>
      </w:r>
      <w:r w:rsidR="006D2EE8" w:rsidRPr="00061A0E">
        <w:rPr>
          <w:rFonts w:ascii="Times New Roman" w:hAnsi="Times New Roman"/>
          <w:color w:val="000000" w:themeColor="text1"/>
          <w:sz w:val="24"/>
          <w:szCs w:val="24"/>
        </w:rPr>
        <w:t>, and were responsible for building</w:t>
      </w:r>
      <w:r w:rsidR="0019767E">
        <w:rPr>
          <w:rFonts w:ascii="Times New Roman" w:hAnsi="Times New Roman"/>
          <w:color w:val="000000" w:themeColor="text1"/>
          <w:sz w:val="24"/>
          <w:szCs w:val="24"/>
        </w:rPr>
        <w:t xml:space="preserve">’s </w:t>
      </w:r>
      <w:r w:rsidR="0019767E" w:rsidRPr="00061A0E">
        <w:rPr>
          <w:rFonts w:ascii="Times New Roman" w:hAnsi="Times New Roman"/>
          <w:color w:val="000000" w:themeColor="text1"/>
          <w:sz w:val="24"/>
          <w:szCs w:val="24"/>
        </w:rPr>
        <w:t>maintenance</w:t>
      </w:r>
      <w:r w:rsidR="006D2EE8" w:rsidRPr="00061A0E">
        <w:rPr>
          <w:rFonts w:ascii="Times New Roman" w:hAnsi="Times New Roman"/>
          <w:color w:val="000000" w:themeColor="text1"/>
          <w:sz w:val="24"/>
          <w:szCs w:val="24"/>
        </w:rPr>
        <w:t xml:space="preserve">, with the knowledge, approval, and authority of all other owners and managers of the </w:t>
      </w:r>
      <w:r w:rsidR="00FC7B8B" w:rsidRPr="00061A0E">
        <w:rPr>
          <w:rFonts w:ascii="Times New Roman" w:hAnsi="Times New Roman"/>
          <w:color w:val="000000" w:themeColor="text1"/>
          <w:sz w:val="24"/>
          <w:szCs w:val="24"/>
        </w:rPr>
        <w:t>PROPERTY</w:t>
      </w:r>
      <w:r w:rsidR="006D2EE8" w:rsidRPr="00061A0E">
        <w:rPr>
          <w:rFonts w:ascii="Times New Roman" w:hAnsi="Times New Roman"/>
          <w:color w:val="000000" w:themeColor="text1"/>
          <w:sz w:val="24"/>
          <w:szCs w:val="24"/>
        </w:rPr>
        <w:t>.</w:t>
      </w:r>
    </w:p>
    <w:p w14:paraId="32ACC11D" w14:textId="370AA949" w:rsidR="006D2EE8" w:rsidRPr="00061A0E" w:rsidRDefault="006D2EE8"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Whenever and wherever reference is made in this Complaint to any act or failure to act by a </w:t>
      </w:r>
      <w:r w:rsidR="009C1C47" w:rsidRPr="00061A0E">
        <w:rPr>
          <w:rFonts w:ascii="Times New Roman" w:hAnsi="Times New Roman"/>
          <w:color w:val="000000" w:themeColor="text1"/>
          <w:sz w:val="24"/>
          <w:szCs w:val="24"/>
        </w:rPr>
        <w:t xml:space="preserve">defendant </w:t>
      </w:r>
      <w:r w:rsidRPr="00061A0E">
        <w:rPr>
          <w:rFonts w:ascii="Times New Roman" w:hAnsi="Times New Roman"/>
          <w:color w:val="000000" w:themeColor="text1"/>
          <w:sz w:val="24"/>
          <w:szCs w:val="24"/>
        </w:rPr>
        <w:t xml:space="preserve">or </w:t>
      </w:r>
      <w:r w:rsidR="009163A8" w:rsidRPr="00061A0E">
        <w:rPr>
          <w:rFonts w:ascii="Times New Roman" w:hAnsi="Times New Roman"/>
          <w:color w:val="000000" w:themeColor="text1"/>
          <w:sz w:val="24"/>
          <w:szCs w:val="24"/>
        </w:rPr>
        <w:t>DEFENDANTS</w:t>
      </w:r>
      <w:r w:rsidRPr="00061A0E">
        <w:rPr>
          <w:rFonts w:ascii="Times New Roman" w:hAnsi="Times New Roman"/>
          <w:color w:val="000000" w:themeColor="text1"/>
          <w:sz w:val="24"/>
          <w:szCs w:val="24"/>
        </w:rPr>
        <w:t xml:space="preserve">, such allegations and references shall also be deemed to </w:t>
      </w:r>
      <w:r w:rsidRPr="00061A0E">
        <w:rPr>
          <w:rFonts w:ascii="Times New Roman" w:hAnsi="Times New Roman"/>
          <w:color w:val="000000" w:themeColor="text1"/>
          <w:sz w:val="24"/>
          <w:szCs w:val="24"/>
        </w:rPr>
        <w:lastRenderedPageBreak/>
        <w:t xml:space="preserve">mean the acts and failures to act of each </w:t>
      </w:r>
      <w:r w:rsidR="009C1C47" w:rsidRPr="00061A0E">
        <w:rPr>
          <w:rFonts w:ascii="Times New Roman" w:hAnsi="Times New Roman"/>
          <w:color w:val="000000" w:themeColor="text1"/>
          <w:sz w:val="24"/>
          <w:szCs w:val="24"/>
        </w:rPr>
        <w:t>defendant</w:t>
      </w:r>
      <w:r w:rsidRPr="00061A0E">
        <w:rPr>
          <w:rFonts w:ascii="Times New Roman" w:hAnsi="Times New Roman"/>
          <w:color w:val="000000" w:themeColor="text1"/>
          <w:sz w:val="24"/>
          <w:szCs w:val="24"/>
        </w:rPr>
        <w:t>, whether acting individually, or jointly and severally.</w:t>
      </w:r>
    </w:p>
    <w:p w14:paraId="28794BB4" w14:textId="5B7CAC99" w:rsidR="006D2EE8" w:rsidRPr="00061A0E" w:rsidRDefault="006D2EE8"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t xml:space="preserve">Whenever and wherever reference is made to individuals who are not named as </w:t>
      </w:r>
      <w:r w:rsidR="009163A8" w:rsidRPr="22454A10">
        <w:rPr>
          <w:rFonts w:ascii="Times New Roman" w:hAnsi="Times New Roman"/>
          <w:color w:val="000000" w:themeColor="text1"/>
          <w:sz w:val="24"/>
          <w:szCs w:val="24"/>
        </w:rPr>
        <w:t xml:space="preserve">DEFENDANTS </w:t>
      </w:r>
      <w:r w:rsidRPr="22454A10">
        <w:rPr>
          <w:rFonts w:ascii="Times New Roman" w:hAnsi="Times New Roman"/>
          <w:color w:val="000000" w:themeColor="text1"/>
          <w:sz w:val="24"/>
          <w:szCs w:val="24"/>
        </w:rPr>
        <w:t xml:space="preserve">in this Complaint, but who are or </w:t>
      </w:r>
      <w:bookmarkStart w:id="2" w:name="_Int_sCuw16He"/>
      <w:r w:rsidRPr="22454A10">
        <w:rPr>
          <w:rFonts w:ascii="Times New Roman" w:hAnsi="Times New Roman"/>
          <w:color w:val="000000" w:themeColor="text1"/>
          <w:sz w:val="24"/>
          <w:szCs w:val="24"/>
        </w:rPr>
        <w:t>were</w:t>
      </w:r>
      <w:bookmarkEnd w:id="2"/>
      <w:r w:rsidRPr="22454A10">
        <w:rPr>
          <w:rFonts w:ascii="Times New Roman" w:hAnsi="Times New Roman"/>
          <w:color w:val="000000" w:themeColor="text1"/>
          <w:sz w:val="24"/>
          <w:szCs w:val="24"/>
        </w:rPr>
        <w:t xml:space="preserve"> </w:t>
      </w:r>
      <w:r w:rsidR="000F0306">
        <w:rPr>
          <w:rFonts w:ascii="Times New Roman" w:hAnsi="Times New Roman"/>
          <w:color w:val="000000" w:themeColor="text1"/>
          <w:sz w:val="24"/>
          <w:szCs w:val="24"/>
        </w:rPr>
        <w:t xml:space="preserve">DEFENDANTS’ </w:t>
      </w:r>
      <w:r w:rsidRPr="22454A10">
        <w:rPr>
          <w:rFonts w:ascii="Times New Roman" w:hAnsi="Times New Roman"/>
          <w:color w:val="000000" w:themeColor="text1"/>
          <w:sz w:val="24"/>
          <w:szCs w:val="24"/>
        </w:rPr>
        <w:t xml:space="preserve">employees or agents, </w:t>
      </w:r>
      <w:r w:rsidR="009163A8" w:rsidRPr="22454A10">
        <w:rPr>
          <w:rFonts w:ascii="Times New Roman" w:hAnsi="Times New Roman"/>
          <w:color w:val="000000" w:themeColor="text1"/>
          <w:sz w:val="24"/>
          <w:szCs w:val="24"/>
        </w:rPr>
        <w:t xml:space="preserve">PLAINTIFF </w:t>
      </w:r>
      <w:r w:rsidR="00902BC5" w:rsidRPr="22454A10">
        <w:rPr>
          <w:rFonts w:ascii="Times New Roman" w:hAnsi="Times New Roman"/>
          <w:color w:val="000000" w:themeColor="text1"/>
          <w:sz w:val="24"/>
          <w:szCs w:val="24"/>
        </w:rPr>
        <w:t>asserts</w:t>
      </w:r>
      <w:r w:rsidRPr="22454A10">
        <w:rPr>
          <w:rFonts w:ascii="Times New Roman" w:hAnsi="Times New Roman"/>
          <w:color w:val="000000" w:themeColor="text1"/>
          <w:sz w:val="24"/>
          <w:szCs w:val="24"/>
        </w:rPr>
        <w:t xml:space="preserve"> that the conduct of such individuals at all relevant times </w:t>
      </w:r>
      <w:r w:rsidR="64AEC0F5" w:rsidRPr="22454A10">
        <w:rPr>
          <w:rFonts w:ascii="Times New Roman" w:hAnsi="Times New Roman"/>
          <w:color w:val="000000" w:themeColor="text1"/>
          <w:sz w:val="24"/>
          <w:szCs w:val="24"/>
        </w:rPr>
        <w:t xml:space="preserve">is and has been </w:t>
      </w:r>
      <w:r w:rsidRPr="22454A10">
        <w:rPr>
          <w:rFonts w:ascii="Times New Roman" w:hAnsi="Times New Roman"/>
          <w:color w:val="000000" w:themeColor="text1"/>
          <w:sz w:val="24"/>
          <w:szCs w:val="24"/>
        </w:rPr>
        <w:t xml:space="preserve">on </w:t>
      </w:r>
      <w:r w:rsidR="000F0306" w:rsidRPr="22454A10">
        <w:rPr>
          <w:rFonts w:ascii="Times New Roman" w:hAnsi="Times New Roman"/>
          <w:color w:val="000000" w:themeColor="text1"/>
          <w:sz w:val="24"/>
          <w:szCs w:val="24"/>
        </w:rPr>
        <w:t>DEFENDANTS</w:t>
      </w:r>
      <w:r w:rsidR="000F0306">
        <w:rPr>
          <w:rFonts w:ascii="Times New Roman" w:hAnsi="Times New Roman"/>
          <w:color w:val="000000" w:themeColor="text1"/>
          <w:sz w:val="24"/>
          <w:szCs w:val="24"/>
        </w:rPr>
        <w:t xml:space="preserve">’ </w:t>
      </w:r>
      <w:r w:rsidRPr="22454A10">
        <w:rPr>
          <w:rFonts w:ascii="Times New Roman" w:hAnsi="Times New Roman"/>
          <w:color w:val="000000" w:themeColor="text1"/>
          <w:sz w:val="24"/>
          <w:szCs w:val="24"/>
        </w:rPr>
        <w:t xml:space="preserve">behalf of and </w:t>
      </w:r>
      <w:r w:rsidR="3612A87B" w:rsidRPr="22454A10">
        <w:rPr>
          <w:rFonts w:ascii="Times New Roman" w:hAnsi="Times New Roman"/>
          <w:color w:val="000000" w:themeColor="text1"/>
          <w:sz w:val="24"/>
          <w:szCs w:val="24"/>
        </w:rPr>
        <w:t xml:space="preserve">is </w:t>
      </w:r>
      <w:r w:rsidRPr="22454A10">
        <w:rPr>
          <w:rFonts w:ascii="Times New Roman" w:hAnsi="Times New Roman"/>
          <w:color w:val="000000" w:themeColor="text1"/>
          <w:sz w:val="24"/>
          <w:szCs w:val="24"/>
        </w:rPr>
        <w:t>within the course and scope of their employment or agency.</w:t>
      </w:r>
    </w:p>
    <w:p w14:paraId="505A0DE2" w14:textId="77777777" w:rsidR="006D2EE8" w:rsidRPr="00061A0E" w:rsidRDefault="006D2EE8" w:rsidP="00F7087F">
      <w:pPr>
        <w:tabs>
          <w:tab w:val="left" w:pos="720"/>
          <w:tab w:val="left" w:pos="1170"/>
        </w:tabs>
        <w:spacing w:line="480" w:lineRule="exact"/>
        <w:jc w:val="center"/>
        <w:rPr>
          <w:b/>
          <w:color w:val="000000" w:themeColor="text1"/>
          <w:u w:val="single"/>
        </w:rPr>
      </w:pPr>
      <w:r w:rsidRPr="00697CB5">
        <w:rPr>
          <w:b/>
          <w:color w:val="000000" w:themeColor="text1"/>
          <w:u w:val="single"/>
        </w:rPr>
        <w:t>ALLEGATIONS COMMON</w:t>
      </w:r>
      <w:r w:rsidRPr="00061A0E">
        <w:rPr>
          <w:b/>
          <w:color w:val="000000" w:themeColor="text1"/>
          <w:u w:val="single"/>
        </w:rPr>
        <w:t xml:space="preserve"> TO ALL CAUSES OF ACTION</w:t>
      </w:r>
    </w:p>
    <w:p w14:paraId="31136E8A" w14:textId="3218CDB4" w:rsidR="006D2EE8" w:rsidRPr="00061A0E" w:rsidRDefault="009163A8"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repeat</w:t>
      </w:r>
      <w:r w:rsidR="00534B05">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and reallege</w:t>
      </w:r>
      <w:r w:rsidR="00534B05">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the allegations set forth above</w:t>
      </w:r>
      <w:r w:rsidR="00991A9B"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and incorporate</w:t>
      </w:r>
      <w:r w:rsidR="00534B05">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the same as if set forth herein at length.</w:t>
      </w:r>
    </w:p>
    <w:p w14:paraId="518482FE" w14:textId="6CAD4675" w:rsidR="006D2EE8" w:rsidRPr="00061A0E" w:rsidRDefault="006D2EE8" w:rsidP="00F7087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At all relevant times herein,</w:t>
      </w:r>
      <w:r w:rsidRPr="00061A0E">
        <w:rPr>
          <w:rStyle w:val="FootnoteReference"/>
          <w:rFonts w:ascii="Times New Roman" w:hAnsi="Times New Roman"/>
          <w:color w:val="000000" w:themeColor="text1"/>
          <w:sz w:val="24"/>
          <w:szCs w:val="24"/>
        </w:rPr>
        <w:footnoteReference w:id="1"/>
      </w:r>
      <w:r w:rsidRPr="00061A0E">
        <w:rPr>
          <w:rFonts w:ascii="Times New Roman" w:hAnsi="Times New Roman"/>
          <w:color w:val="000000" w:themeColor="text1"/>
          <w:sz w:val="24"/>
          <w:szCs w:val="24"/>
        </w:rPr>
        <w:t xml:space="preserve"> </w:t>
      </w:r>
      <w:r w:rsidR="009163A8" w:rsidRPr="00061A0E">
        <w:rPr>
          <w:rFonts w:ascii="Times New Roman" w:hAnsi="Times New Roman"/>
          <w:color w:val="000000" w:themeColor="text1"/>
          <w:sz w:val="24"/>
          <w:szCs w:val="24"/>
        </w:rPr>
        <w:t xml:space="preserve">DEFENDANTS </w:t>
      </w:r>
      <w:r w:rsidRPr="00061A0E">
        <w:rPr>
          <w:rFonts w:ascii="Times New Roman" w:hAnsi="Times New Roman"/>
          <w:color w:val="000000" w:themeColor="text1"/>
          <w:sz w:val="24"/>
          <w:szCs w:val="24"/>
        </w:rPr>
        <w:t>owned and managed</w:t>
      </w:r>
      <w:r w:rsidR="009163A8" w:rsidRPr="00061A0E">
        <w:rPr>
          <w:rFonts w:ascii="Times New Roman" w:hAnsi="Times New Roman"/>
          <w:color w:val="000000" w:themeColor="text1"/>
          <w:sz w:val="24"/>
          <w:szCs w:val="24"/>
        </w:rPr>
        <w:t>,</w:t>
      </w:r>
      <w:r w:rsidRPr="00061A0E">
        <w:rPr>
          <w:rFonts w:ascii="Times New Roman" w:hAnsi="Times New Roman"/>
          <w:color w:val="000000" w:themeColor="text1"/>
          <w:sz w:val="24"/>
          <w:szCs w:val="24"/>
        </w:rPr>
        <w:t xml:space="preserve"> and still own and manage the building.</w:t>
      </w:r>
    </w:p>
    <w:p w14:paraId="21534717" w14:textId="4C2514CE" w:rsidR="00AD601D" w:rsidRPr="006632D0" w:rsidRDefault="009163A8" w:rsidP="00AD601D">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 xml:space="preserve">is a person who, at all times relevant to this action, </w:t>
      </w:r>
      <w:r w:rsidR="00A34E20">
        <w:rPr>
          <w:rFonts w:ascii="Times New Roman" w:hAnsi="Times New Roman"/>
          <w:color w:val="000000" w:themeColor="text1"/>
          <w:sz w:val="24"/>
          <w:szCs w:val="24"/>
        </w:rPr>
        <w:t>is and has been</w:t>
      </w:r>
      <w:r w:rsidR="006D2EE8" w:rsidRPr="00061A0E">
        <w:rPr>
          <w:rFonts w:ascii="Times New Roman" w:hAnsi="Times New Roman"/>
          <w:color w:val="000000" w:themeColor="text1"/>
          <w:sz w:val="24"/>
          <w:szCs w:val="24"/>
        </w:rPr>
        <w:t xml:space="preserve"> a tenant residing in the </w:t>
      </w:r>
      <w:r w:rsidR="00F7087F" w:rsidRPr="00061A0E">
        <w:rPr>
          <w:rFonts w:ascii="Times New Roman" w:hAnsi="Times New Roman"/>
          <w:color w:val="000000" w:themeColor="text1"/>
          <w:sz w:val="24"/>
          <w:szCs w:val="24"/>
        </w:rPr>
        <w:t>PROPERTY</w:t>
      </w:r>
      <w:r w:rsidR="006D2EE8" w:rsidRPr="00061A0E">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DEFENDAN</w:t>
      </w:r>
      <w:r w:rsidR="00C95764" w:rsidRPr="00061A0E">
        <w:rPr>
          <w:rFonts w:ascii="Times New Roman" w:hAnsi="Times New Roman"/>
          <w:color w:val="000000" w:themeColor="text1"/>
          <w:sz w:val="24"/>
          <w:szCs w:val="24"/>
        </w:rPr>
        <w:t>T</w:t>
      </w:r>
      <w:r w:rsidRPr="00061A0E">
        <w:rPr>
          <w:rFonts w:ascii="Times New Roman" w:hAnsi="Times New Roman"/>
          <w:color w:val="000000" w:themeColor="text1"/>
          <w:sz w:val="24"/>
          <w:szCs w:val="24"/>
        </w:rPr>
        <w:t xml:space="preserve">S </w:t>
      </w:r>
      <w:r w:rsidR="006D2EE8" w:rsidRPr="00061A0E">
        <w:rPr>
          <w:rFonts w:ascii="Times New Roman" w:hAnsi="Times New Roman"/>
          <w:color w:val="000000" w:themeColor="text1"/>
          <w:sz w:val="24"/>
          <w:szCs w:val="24"/>
        </w:rPr>
        <w:t>are the owners and managers of the building.</w:t>
      </w:r>
    </w:p>
    <w:p w14:paraId="5E11010D" w14:textId="13D6CBF3" w:rsidR="006D2EE8" w:rsidRPr="00061A0E" w:rsidRDefault="006D2EE8" w:rsidP="00F7087F">
      <w:pPr>
        <w:tabs>
          <w:tab w:val="left" w:pos="720"/>
          <w:tab w:val="left" w:pos="1170"/>
        </w:tabs>
        <w:spacing w:line="480" w:lineRule="exact"/>
        <w:jc w:val="center"/>
        <w:rPr>
          <w:b/>
          <w:color w:val="000000" w:themeColor="text1"/>
          <w:u w:val="single"/>
        </w:rPr>
      </w:pPr>
      <w:r w:rsidRPr="00061A0E">
        <w:rPr>
          <w:b/>
          <w:color w:val="000000" w:themeColor="text1"/>
          <w:u w:val="single"/>
        </w:rPr>
        <w:t>UNINHABITABLE CONDITIONS</w:t>
      </w:r>
    </w:p>
    <w:p w14:paraId="43E1C4DE" w14:textId="1083519C" w:rsidR="00A30C03" w:rsidRPr="00A30C03" w:rsidRDefault="006D2EE8" w:rsidP="00A30C03">
      <w:pPr>
        <w:pStyle w:val="ListParagraph"/>
        <w:numPr>
          <w:ilvl w:val="0"/>
          <w:numId w:val="1"/>
        </w:numPr>
        <w:tabs>
          <w:tab w:val="clear" w:pos="2160"/>
          <w:tab w:val="left" w:pos="720"/>
          <w:tab w:val="left" w:pos="1170"/>
        </w:tabs>
        <w:spacing w:line="480" w:lineRule="exact"/>
        <w:ind w:left="0" w:firstLine="720"/>
        <w:rPr>
          <w:rFonts w:ascii="Times New Roman" w:hAnsi="Times New Roman"/>
          <w:strike/>
          <w:color w:val="000000" w:themeColor="text1"/>
          <w:sz w:val="24"/>
          <w:szCs w:val="24"/>
        </w:rPr>
      </w:pPr>
      <w:r w:rsidRPr="22454A10">
        <w:rPr>
          <w:rFonts w:ascii="Times New Roman" w:hAnsi="Times New Roman"/>
          <w:color w:val="000000" w:themeColor="text1"/>
          <w:sz w:val="24"/>
          <w:szCs w:val="24"/>
        </w:rPr>
        <w:t xml:space="preserve">During </w:t>
      </w:r>
      <w:r w:rsidR="009163A8" w:rsidRPr="22454A10">
        <w:rPr>
          <w:rFonts w:ascii="Times New Roman" w:hAnsi="Times New Roman"/>
          <w:color w:val="000000" w:themeColor="text1"/>
          <w:sz w:val="24"/>
          <w:szCs w:val="24"/>
        </w:rPr>
        <w:t>PLAINTIFF</w:t>
      </w:r>
      <w:r w:rsidR="00BC2F28" w:rsidRPr="22454A10">
        <w:rPr>
          <w:rFonts w:ascii="Times New Roman" w:hAnsi="Times New Roman"/>
          <w:color w:val="000000" w:themeColor="text1"/>
          <w:sz w:val="24"/>
          <w:szCs w:val="24"/>
        </w:rPr>
        <w:t>’</w:t>
      </w:r>
      <w:r w:rsidR="002D1C3B">
        <w:rPr>
          <w:rFonts w:ascii="Times New Roman" w:hAnsi="Times New Roman"/>
          <w:color w:val="000000" w:themeColor="text1"/>
          <w:sz w:val="24"/>
          <w:szCs w:val="24"/>
        </w:rPr>
        <w:t>s</w:t>
      </w:r>
      <w:r w:rsidR="009163A8" w:rsidRPr="22454A10">
        <w:rPr>
          <w:rFonts w:ascii="Times New Roman" w:hAnsi="Times New Roman"/>
          <w:color w:val="000000" w:themeColor="text1"/>
          <w:sz w:val="24"/>
          <w:szCs w:val="24"/>
        </w:rPr>
        <w:t xml:space="preserve"> </w:t>
      </w:r>
      <w:r w:rsidRPr="22454A10">
        <w:rPr>
          <w:rFonts w:ascii="Times New Roman" w:hAnsi="Times New Roman"/>
          <w:color w:val="000000" w:themeColor="text1"/>
          <w:sz w:val="24"/>
          <w:szCs w:val="24"/>
        </w:rPr>
        <w:t>tenan</w:t>
      </w:r>
      <w:r w:rsidR="00BC2F28" w:rsidRPr="22454A10">
        <w:rPr>
          <w:rFonts w:ascii="Times New Roman" w:hAnsi="Times New Roman"/>
          <w:color w:val="000000" w:themeColor="text1"/>
          <w:sz w:val="24"/>
          <w:szCs w:val="24"/>
        </w:rPr>
        <w:t>cy</w:t>
      </w:r>
      <w:r w:rsidRPr="22454A10">
        <w:rPr>
          <w:rFonts w:ascii="Times New Roman" w:hAnsi="Times New Roman"/>
          <w:color w:val="000000" w:themeColor="text1"/>
          <w:sz w:val="24"/>
          <w:szCs w:val="24"/>
        </w:rPr>
        <w:t xml:space="preserve"> at the </w:t>
      </w:r>
      <w:r w:rsidR="00F7087F" w:rsidRPr="22454A10">
        <w:rPr>
          <w:rFonts w:ascii="Times New Roman" w:hAnsi="Times New Roman"/>
          <w:color w:val="000000" w:themeColor="text1"/>
          <w:sz w:val="24"/>
          <w:szCs w:val="24"/>
        </w:rPr>
        <w:t xml:space="preserve">PROPERTY </w:t>
      </w:r>
      <w:r w:rsidRPr="22454A10">
        <w:rPr>
          <w:rFonts w:ascii="Times New Roman" w:hAnsi="Times New Roman"/>
          <w:color w:val="000000" w:themeColor="text1"/>
          <w:sz w:val="24"/>
          <w:szCs w:val="24"/>
        </w:rPr>
        <w:t xml:space="preserve">and </w:t>
      </w:r>
      <w:r w:rsidR="009163A8" w:rsidRPr="22454A10">
        <w:rPr>
          <w:rFonts w:ascii="Times New Roman" w:hAnsi="Times New Roman"/>
          <w:color w:val="000000" w:themeColor="text1"/>
          <w:sz w:val="24"/>
          <w:szCs w:val="24"/>
        </w:rPr>
        <w:t xml:space="preserve">DEFENDANTS’ </w:t>
      </w:r>
      <w:r w:rsidRPr="22454A10">
        <w:rPr>
          <w:rFonts w:ascii="Times New Roman" w:hAnsi="Times New Roman"/>
          <w:color w:val="000000" w:themeColor="text1"/>
          <w:sz w:val="24"/>
          <w:szCs w:val="24"/>
        </w:rPr>
        <w:t xml:space="preserve">ownership and operation of it, the </w:t>
      </w:r>
      <w:r w:rsidR="00F7087F" w:rsidRPr="22454A10">
        <w:rPr>
          <w:rFonts w:ascii="Times New Roman" w:hAnsi="Times New Roman"/>
          <w:color w:val="000000" w:themeColor="text1"/>
          <w:sz w:val="24"/>
          <w:szCs w:val="24"/>
        </w:rPr>
        <w:t xml:space="preserve">PROPERTY </w:t>
      </w:r>
      <w:r w:rsidRPr="22454A10">
        <w:rPr>
          <w:rFonts w:ascii="Times New Roman" w:hAnsi="Times New Roman"/>
          <w:color w:val="000000" w:themeColor="text1"/>
          <w:sz w:val="24"/>
          <w:szCs w:val="24"/>
        </w:rPr>
        <w:t xml:space="preserve">is and has been unsafe, unsanitary, unhealthy, uninhabitable, untenantable, in a state of disrepair, and in violation of building, health, and safety codes.  Relevant laws that </w:t>
      </w:r>
      <w:r w:rsidR="009163A8" w:rsidRPr="22454A10">
        <w:rPr>
          <w:rFonts w:ascii="Times New Roman" w:hAnsi="Times New Roman"/>
          <w:color w:val="000000" w:themeColor="text1"/>
          <w:sz w:val="24"/>
          <w:szCs w:val="24"/>
        </w:rPr>
        <w:t xml:space="preserve">DEFENDANTS </w:t>
      </w:r>
      <w:r w:rsidRPr="22454A10">
        <w:rPr>
          <w:rFonts w:ascii="Times New Roman" w:hAnsi="Times New Roman"/>
          <w:color w:val="000000" w:themeColor="text1"/>
          <w:sz w:val="24"/>
          <w:szCs w:val="24"/>
        </w:rPr>
        <w:t>violated and continue to violate include, among others, the habitability laws and standards contained in the California Civil Code, California Health and Safety Code, and the California Business and Professions Code.</w:t>
      </w:r>
    </w:p>
    <w:p w14:paraId="7882FFFD" w14:textId="31793D5F" w:rsidR="00A30C03" w:rsidRPr="00A30C03" w:rsidRDefault="006D2EE8" w:rsidP="00A30C03">
      <w:pPr>
        <w:pStyle w:val="ListParagraph"/>
        <w:numPr>
          <w:ilvl w:val="0"/>
          <w:numId w:val="1"/>
        </w:numPr>
        <w:tabs>
          <w:tab w:val="clear" w:pos="2160"/>
          <w:tab w:val="left" w:pos="720"/>
          <w:tab w:val="left" w:pos="1170"/>
        </w:tabs>
        <w:spacing w:line="480" w:lineRule="exact"/>
        <w:ind w:left="0" w:firstLine="720"/>
        <w:rPr>
          <w:rFonts w:ascii="Times New Roman" w:hAnsi="Times New Roman"/>
          <w:strike/>
          <w:color w:val="000000" w:themeColor="text1"/>
          <w:sz w:val="24"/>
          <w:szCs w:val="24"/>
        </w:rPr>
      </w:pPr>
      <w:r w:rsidRPr="22454A10">
        <w:rPr>
          <w:rFonts w:ascii="Times New Roman" w:hAnsi="Times New Roman"/>
          <w:color w:val="000000" w:themeColor="text1"/>
          <w:sz w:val="24"/>
          <w:szCs w:val="24"/>
        </w:rPr>
        <w:t xml:space="preserve">At all relevant times, the </w:t>
      </w:r>
      <w:r w:rsidR="00F7087F" w:rsidRPr="22454A10">
        <w:rPr>
          <w:rFonts w:ascii="Times New Roman" w:hAnsi="Times New Roman"/>
          <w:color w:val="000000" w:themeColor="text1"/>
          <w:sz w:val="24"/>
          <w:szCs w:val="24"/>
        </w:rPr>
        <w:t xml:space="preserve">PROPERTY </w:t>
      </w:r>
      <w:r w:rsidR="00DA1CBA" w:rsidRPr="22454A10">
        <w:rPr>
          <w:rFonts w:ascii="Times New Roman" w:hAnsi="Times New Roman"/>
          <w:color w:val="000000" w:themeColor="text1"/>
          <w:sz w:val="24"/>
          <w:szCs w:val="24"/>
        </w:rPr>
        <w:t>was</w:t>
      </w:r>
      <w:r w:rsidRPr="22454A10">
        <w:rPr>
          <w:rFonts w:ascii="Times New Roman" w:hAnsi="Times New Roman"/>
          <w:color w:val="000000" w:themeColor="text1"/>
          <w:sz w:val="24"/>
          <w:szCs w:val="24"/>
        </w:rPr>
        <w:t xml:space="preserve"> untena</w:t>
      </w:r>
      <w:r w:rsidR="00D937F6" w:rsidRPr="22454A10">
        <w:rPr>
          <w:rFonts w:ascii="Times New Roman" w:hAnsi="Times New Roman"/>
          <w:color w:val="000000" w:themeColor="text1"/>
          <w:sz w:val="24"/>
          <w:szCs w:val="24"/>
        </w:rPr>
        <w:t>nta</w:t>
      </w:r>
      <w:r w:rsidRPr="22454A10">
        <w:rPr>
          <w:rFonts w:ascii="Times New Roman" w:hAnsi="Times New Roman"/>
          <w:color w:val="000000" w:themeColor="text1"/>
          <w:sz w:val="24"/>
          <w:szCs w:val="24"/>
        </w:rPr>
        <w:t xml:space="preserve">ble, </w:t>
      </w:r>
      <w:r w:rsidR="002F328E">
        <w:rPr>
          <w:rFonts w:ascii="Times New Roman" w:hAnsi="Times New Roman"/>
          <w:color w:val="000000" w:themeColor="text1"/>
          <w:sz w:val="24"/>
          <w:szCs w:val="24"/>
        </w:rPr>
        <w:t xml:space="preserve">as it </w:t>
      </w:r>
      <w:r w:rsidRPr="22454A10">
        <w:rPr>
          <w:rFonts w:ascii="Times New Roman" w:hAnsi="Times New Roman"/>
          <w:color w:val="000000" w:themeColor="text1"/>
          <w:sz w:val="24"/>
          <w:szCs w:val="24"/>
        </w:rPr>
        <w:t>lack</w:t>
      </w:r>
      <w:r w:rsidR="002F328E">
        <w:rPr>
          <w:rFonts w:ascii="Times New Roman" w:hAnsi="Times New Roman"/>
          <w:color w:val="000000" w:themeColor="text1"/>
          <w:sz w:val="24"/>
          <w:szCs w:val="24"/>
        </w:rPr>
        <w:t xml:space="preserve">ed </w:t>
      </w:r>
      <w:r w:rsidRPr="22454A10">
        <w:rPr>
          <w:rFonts w:ascii="Times New Roman" w:hAnsi="Times New Roman"/>
          <w:color w:val="000000" w:themeColor="text1"/>
          <w:sz w:val="24"/>
          <w:szCs w:val="24"/>
        </w:rPr>
        <w:t>certain characteristics for residential units</w:t>
      </w:r>
      <w:r w:rsidR="002F328E">
        <w:rPr>
          <w:rFonts w:ascii="Times New Roman" w:hAnsi="Times New Roman"/>
          <w:color w:val="000000" w:themeColor="text1"/>
          <w:sz w:val="24"/>
          <w:szCs w:val="24"/>
        </w:rPr>
        <w:t xml:space="preserve"> that are</w:t>
      </w:r>
      <w:r w:rsidRPr="22454A10">
        <w:rPr>
          <w:rFonts w:ascii="Times New Roman" w:hAnsi="Times New Roman"/>
          <w:color w:val="000000" w:themeColor="text1"/>
          <w:sz w:val="24"/>
          <w:szCs w:val="24"/>
        </w:rPr>
        <w:t xml:space="preserve"> laid out in Civil Code </w:t>
      </w:r>
      <w:r w:rsidR="00801849">
        <w:rPr>
          <w:rFonts w:ascii="Times New Roman" w:hAnsi="Times New Roman"/>
          <w:color w:val="000000" w:themeColor="text1"/>
          <w:sz w:val="24"/>
          <w:szCs w:val="24"/>
        </w:rPr>
        <w:t>section</w:t>
      </w:r>
      <w:r w:rsidRPr="22454A10">
        <w:rPr>
          <w:rFonts w:ascii="Times New Roman" w:hAnsi="Times New Roman"/>
          <w:color w:val="000000" w:themeColor="text1"/>
          <w:sz w:val="24"/>
          <w:szCs w:val="24"/>
        </w:rPr>
        <w:t xml:space="preserve"> 1942.4. These characteristics include, but are not limited to: </w:t>
      </w:r>
      <w:r w:rsidR="006B150E" w:rsidRPr="22454A10">
        <w:rPr>
          <w:rFonts w:ascii="Times New Roman" w:hAnsi="Times New Roman"/>
          <w:sz w:val="24"/>
          <w:szCs w:val="24"/>
        </w:rPr>
        <w:t>(1) </w:t>
      </w:r>
      <w:r w:rsidR="002F328E">
        <w:rPr>
          <w:rFonts w:ascii="Times New Roman" w:hAnsi="Times New Roman"/>
          <w:sz w:val="24"/>
          <w:szCs w:val="24"/>
        </w:rPr>
        <w:t>e</w:t>
      </w:r>
      <w:r w:rsidR="006B150E" w:rsidRPr="22454A10">
        <w:rPr>
          <w:rFonts w:ascii="Times New Roman" w:hAnsi="Times New Roman"/>
          <w:sz w:val="24"/>
          <w:szCs w:val="24"/>
        </w:rPr>
        <w:t>ffective waterproofing and weather protection of roof</w:t>
      </w:r>
      <w:r w:rsidR="00AD601D" w:rsidRPr="22454A10">
        <w:rPr>
          <w:rFonts w:ascii="Times New Roman" w:hAnsi="Times New Roman"/>
          <w:sz w:val="24"/>
          <w:szCs w:val="24"/>
        </w:rPr>
        <w:t xml:space="preserve"> and</w:t>
      </w:r>
      <w:r w:rsidR="00BC2F28" w:rsidRPr="22454A10">
        <w:rPr>
          <w:rFonts w:ascii="Times New Roman" w:hAnsi="Times New Roman"/>
          <w:sz w:val="24"/>
          <w:szCs w:val="24"/>
        </w:rPr>
        <w:t xml:space="preserve"> </w:t>
      </w:r>
      <w:r w:rsidR="006B150E" w:rsidRPr="22454A10">
        <w:rPr>
          <w:rFonts w:ascii="Times New Roman" w:hAnsi="Times New Roman"/>
          <w:sz w:val="24"/>
          <w:szCs w:val="24"/>
        </w:rPr>
        <w:t>exterior walls; (2) </w:t>
      </w:r>
      <w:r w:rsidR="002F328E">
        <w:rPr>
          <w:rFonts w:ascii="Times New Roman" w:hAnsi="Times New Roman"/>
          <w:sz w:val="24"/>
          <w:szCs w:val="24"/>
        </w:rPr>
        <w:t>p</w:t>
      </w:r>
      <w:r w:rsidR="006B150E" w:rsidRPr="22454A10">
        <w:rPr>
          <w:rFonts w:ascii="Times New Roman" w:hAnsi="Times New Roman"/>
          <w:sz w:val="24"/>
          <w:szCs w:val="24"/>
        </w:rPr>
        <w:t>lumbing facilities that conformed to applicable law</w:t>
      </w:r>
      <w:r w:rsidR="009C36C0" w:rsidRPr="22454A10">
        <w:rPr>
          <w:rFonts w:ascii="Times New Roman" w:hAnsi="Times New Roman"/>
          <w:sz w:val="24"/>
          <w:szCs w:val="24"/>
        </w:rPr>
        <w:t>s</w:t>
      </w:r>
      <w:r w:rsidR="006B150E" w:rsidRPr="22454A10">
        <w:rPr>
          <w:rFonts w:ascii="Times New Roman" w:hAnsi="Times New Roman"/>
          <w:sz w:val="24"/>
          <w:szCs w:val="24"/>
        </w:rPr>
        <w:t xml:space="preserve"> in effect </w:t>
      </w:r>
      <w:r w:rsidR="002F328E">
        <w:rPr>
          <w:rFonts w:ascii="Times New Roman" w:hAnsi="Times New Roman"/>
          <w:sz w:val="24"/>
          <w:szCs w:val="24"/>
        </w:rPr>
        <w:t>when installed</w:t>
      </w:r>
      <w:r w:rsidR="006B150E" w:rsidRPr="22454A10">
        <w:rPr>
          <w:rFonts w:ascii="Times New Roman" w:hAnsi="Times New Roman"/>
          <w:sz w:val="24"/>
          <w:szCs w:val="24"/>
        </w:rPr>
        <w:t xml:space="preserve"> </w:t>
      </w:r>
      <w:r w:rsidR="008018E8" w:rsidRPr="22454A10">
        <w:rPr>
          <w:rFonts w:ascii="Times New Roman" w:hAnsi="Times New Roman"/>
          <w:sz w:val="24"/>
          <w:szCs w:val="24"/>
        </w:rPr>
        <w:t xml:space="preserve">and </w:t>
      </w:r>
      <w:r w:rsidR="006B150E" w:rsidRPr="22454A10">
        <w:rPr>
          <w:rFonts w:ascii="Times New Roman" w:hAnsi="Times New Roman"/>
          <w:sz w:val="24"/>
          <w:szCs w:val="24"/>
        </w:rPr>
        <w:t xml:space="preserve">maintained in good working order; </w:t>
      </w:r>
      <w:r w:rsidR="0075261D" w:rsidRPr="22454A10">
        <w:rPr>
          <w:rFonts w:ascii="Times New Roman" w:hAnsi="Times New Roman"/>
          <w:sz w:val="24"/>
          <w:szCs w:val="24"/>
        </w:rPr>
        <w:t>and</w:t>
      </w:r>
      <w:r w:rsidR="006B150E" w:rsidRPr="22454A10">
        <w:rPr>
          <w:rFonts w:ascii="Times New Roman" w:hAnsi="Times New Roman"/>
          <w:sz w:val="24"/>
          <w:szCs w:val="24"/>
        </w:rPr>
        <w:t xml:space="preserve"> (</w:t>
      </w:r>
      <w:r w:rsidR="00601C2F" w:rsidRPr="22454A10">
        <w:rPr>
          <w:rFonts w:ascii="Times New Roman" w:hAnsi="Times New Roman"/>
          <w:sz w:val="24"/>
          <w:szCs w:val="24"/>
        </w:rPr>
        <w:t>3</w:t>
      </w:r>
      <w:r w:rsidR="006B150E" w:rsidRPr="22454A10">
        <w:rPr>
          <w:rFonts w:ascii="Times New Roman" w:hAnsi="Times New Roman"/>
          <w:sz w:val="24"/>
          <w:szCs w:val="24"/>
        </w:rPr>
        <w:t>) </w:t>
      </w:r>
      <w:r w:rsidR="002F328E">
        <w:rPr>
          <w:rFonts w:ascii="Times New Roman" w:hAnsi="Times New Roman"/>
          <w:sz w:val="24"/>
          <w:szCs w:val="24"/>
        </w:rPr>
        <w:t xml:space="preserve">from when the lease or rental </w:t>
      </w:r>
      <w:r w:rsidR="002F328E">
        <w:rPr>
          <w:rFonts w:ascii="Times New Roman" w:hAnsi="Times New Roman"/>
          <w:sz w:val="24"/>
          <w:szCs w:val="24"/>
        </w:rPr>
        <w:lastRenderedPageBreak/>
        <w:t>agreement commenced, the b</w:t>
      </w:r>
      <w:r w:rsidR="006B150E" w:rsidRPr="22454A10">
        <w:rPr>
          <w:rFonts w:ascii="Times New Roman" w:hAnsi="Times New Roman"/>
          <w:sz w:val="24"/>
          <w:szCs w:val="24"/>
        </w:rPr>
        <w:t>uilding</w:t>
      </w:r>
      <w:r w:rsidR="002F328E">
        <w:rPr>
          <w:rFonts w:ascii="Times New Roman" w:hAnsi="Times New Roman"/>
          <w:sz w:val="24"/>
          <w:szCs w:val="24"/>
        </w:rPr>
        <w:t xml:space="preserve">, </w:t>
      </w:r>
      <w:r w:rsidR="006B150E" w:rsidRPr="22454A10">
        <w:rPr>
          <w:rFonts w:ascii="Times New Roman" w:hAnsi="Times New Roman"/>
          <w:sz w:val="24"/>
          <w:szCs w:val="24"/>
        </w:rPr>
        <w:t>appurtenances</w:t>
      </w:r>
      <w:r w:rsidR="00801849">
        <w:rPr>
          <w:rFonts w:ascii="Times New Roman" w:hAnsi="Times New Roman"/>
          <w:sz w:val="24"/>
          <w:szCs w:val="24"/>
        </w:rPr>
        <w:t>,</w:t>
      </w:r>
      <w:r w:rsidR="006B150E" w:rsidRPr="22454A10">
        <w:rPr>
          <w:rFonts w:ascii="Times New Roman" w:hAnsi="Times New Roman"/>
          <w:sz w:val="24"/>
          <w:szCs w:val="24"/>
        </w:rPr>
        <w:t xml:space="preserve"> and all areas under</w:t>
      </w:r>
      <w:r w:rsidR="002F328E" w:rsidRPr="002F328E">
        <w:rPr>
          <w:rFonts w:ascii="Times New Roman" w:hAnsi="Times New Roman"/>
          <w:sz w:val="24"/>
          <w:szCs w:val="24"/>
        </w:rPr>
        <w:t xml:space="preserve"> </w:t>
      </w:r>
      <w:r w:rsidR="002F328E" w:rsidRPr="22454A10">
        <w:rPr>
          <w:rFonts w:ascii="Times New Roman" w:hAnsi="Times New Roman"/>
          <w:sz w:val="24"/>
          <w:szCs w:val="24"/>
        </w:rPr>
        <w:t>landlord</w:t>
      </w:r>
      <w:r w:rsidR="002F328E">
        <w:rPr>
          <w:rFonts w:ascii="Times New Roman" w:hAnsi="Times New Roman"/>
          <w:sz w:val="24"/>
          <w:szCs w:val="24"/>
        </w:rPr>
        <w:t>’s</w:t>
      </w:r>
      <w:r w:rsidR="006B150E" w:rsidRPr="22454A10">
        <w:rPr>
          <w:rFonts w:ascii="Times New Roman" w:hAnsi="Times New Roman"/>
          <w:sz w:val="24"/>
          <w:szCs w:val="24"/>
        </w:rPr>
        <w:t xml:space="preserve"> control kept in every part clean, sanitary, and free from all accumulations of debris, filth, rubbish, garbage, rodents, and vermin</w:t>
      </w:r>
      <w:r w:rsidR="0075261D" w:rsidRPr="22454A10">
        <w:rPr>
          <w:rFonts w:ascii="Times New Roman" w:hAnsi="Times New Roman"/>
          <w:sz w:val="24"/>
          <w:szCs w:val="24"/>
        </w:rPr>
        <w:t>.</w:t>
      </w:r>
    </w:p>
    <w:p w14:paraId="114C4240" w14:textId="6B5F25C7" w:rsidR="00A30C03" w:rsidRPr="00A30C03" w:rsidRDefault="00A30C03" w:rsidP="00A30C03">
      <w:pPr>
        <w:pStyle w:val="ListParagraph"/>
        <w:numPr>
          <w:ilvl w:val="0"/>
          <w:numId w:val="1"/>
        </w:numPr>
        <w:tabs>
          <w:tab w:val="clear" w:pos="2160"/>
          <w:tab w:val="left" w:pos="720"/>
          <w:tab w:val="left" w:pos="1170"/>
        </w:tabs>
        <w:spacing w:line="480" w:lineRule="exact"/>
        <w:ind w:left="0" w:firstLine="720"/>
        <w:rPr>
          <w:rFonts w:ascii="Times New Roman" w:hAnsi="Times New Roman"/>
          <w:strike/>
          <w:color w:val="000000" w:themeColor="text1"/>
          <w:sz w:val="24"/>
          <w:szCs w:val="24"/>
        </w:rPr>
      </w:pPr>
      <w:r w:rsidRPr="22454A10">
        <w:rPr>
          <w:rFonts w:ascii="Times New Roman" w:hAnsi="Times New Roman"/>
          <w:sz w:val="24"/>
          <w:szCs w:val="24"/>
        </w:rPr>
        <w:t xml:space="preserve">Due to DEFENDANTS’ negligence, the PROPERTY </w:t>
      </w:r>
      <w:r w:rsidR="4B2CD3F7" w:rsidRPr="22454A10">
        <w:rPr>
          <w:rFonts w:ascii="Times New Roman" w:hAnsi="Times New Roman"/>
          <w:sz w:val="24"/>
          <w:szCs w:val="24"/>
        </w:rPr>
        <w:t xml:space="preserve">is and has been </w:t>
      </w:r>
      <w:r w:rsidRPr="22454A10">
        <w:rPr>
          <w:rFonts w:ascii="Times New Roman" w:hAnsi="Times New Roman"/>
          <w:sz w:val="24"/>
          <w:szCs w:val="24"/>
        </w:rPr>
        <w:t>subject to ongoing hazardous conditions that endangered PLAINTIFF’</w:t>
      </w:r>
      <w:r w:rsidR="00275584">
        <w:rPr>
          <w:rFonts w:ascii="Times New Roman" w:hAnsi="Times New Roman"/>
          <w:sz w:val="24"/>
          <w:szCs w:val="24"/>
        </w:rPr>
        <w:t>s</w:t>
      </w:r>
      <w:r w:rsidRPr="22454A10">
        <w:rPr>
          <w:rFonts w:ascii="Times New Roman" w:hAnsi="Times New Roman"/>
          <w:sz w:val="24"/>
          <w:szCs w:val="24"/>
        </w:rPr>
        <w:t xml:space="preserve"> safety and well-being. DEFENDANTS were repeatedly notified of these conditions, including </w:t>
      </w:r>
      <w:r w:rsidR="00E21562" w:rsidRPr="00E21562">
        <w:rPr>
          <w:rFonts w:ascii="Times New Roman" w:hAnsi="Times New Roman"/>
          <w:sz w:val="24"/>
          <w:szCs w:val="24"/>
        </w:rPr>
        <w:t>water intrusion into the PROPERTY</w:t>
      </w:r>
      <w:r w:rsidR="00FD1CF1">
        <w:rPr>
          <w:rFonts w:ascii="Times New Roman" w:hAnsi="Times New Roman"/>
          <w:sz w:val="24"/>
          <w:szCs w:val="24"/>
        </w:rPr>
        <w:t>;</w:t>
      </w:r>
      <w:r w:rsidR="00E21562" w:rsidRPr="00E21562">
        <w:rPr>
          <w:rFonts w:ascii="Times New Roman" w:hAnsi="Times New Roman"/>
          <w:sz w:val="24"/>
          <w:szCs w:val="24"/>
        </w:rPr>
        <w:t xml:space="preserve"> </w:t>
      </w:r>
      <w:r w:rsidR="00801849">
        <w:rPr>
          <w:rFonts w:ascii="Times New Roman" w:hAnsi="Times New Roman"/>
          <w:sz w:val="24"/>
          <w:szCs w:val="24"/>
        </w:rPr>
        <w:t xml:space="preserve">the </w:t>
      </w:r>
      <w:r w:rsidR="0056551C" w:rsidRPr="00E21562">
        <w:rPr>
          <w:rFonts w:ascii="Times New Roman" w:hAnsi="Times New Roman"/>
          <w:sz w:val="24"/>
          <w:szCs w:val="24"/>
        </w:rPr>
        <w:t>walls, ceiling, floor</w:t>
      </w:r>
      <w:r w:rsidR="00801849">
        <w:rPr>
          <w:rFonts w:ascii="Times New Roman" w:hAnsi="Times New Roman"/>
          <w:sz w:val="24"/>
          <w:szCs w:val="24"/>
        </w:rPr>
        <w:t>,</w:t>
      </w:r>
      <w:r w:rsidR="00FD1CF1">
        <w:rPr>
          <w:rFonts w:ascii="Times New Roman" w:hAnsi="Times New Roman"/>
          <w:sz w:val="24"/>
          <w:szCs w:val="24"/>
        </w:rPr>
        <w:t xml:space="preserve"> and foundation</w:t>
      </w:r>
      <w:r w:rsidR="0056551C">
        <w:rPr>
          <w:rFonts w:ascii="Times New Roman" w:hAnsi="Times New Roman"/>
          <w:sz w:val="24"/>
          <w:szCs w:val="24"/>
        </w:rPr>
        <w:t xml:space="preserve"> in terrible condition</w:t>
      </w:r>
      <w:r w:rsidR="0056551C" w:rsidRPr="00E21562">
        <w:rPr>
          <w:rFonts w:ascii="Times New Roman" w:hAnsi="Times New Roman"/>
          <w:sz w:val="24"/>
          <w:szCs w:val="24"/>
        </w:rPr>
        <w:t xml:space="preserve"> due </w:t>
      </w:r>
      <w:r w:rsidR="00814C5F">
        <w:rPr>
          <w:rFonts w:ascii="Times New Roman" w:hAnsi="Times New Roman"/>
          <w:sz w:val="24"/>
          <w:szCs w:val="24"/>
        </w:rPr>
        <w:t>to dampness</w:t>
      </w:r>
      <w:r w:rsidR="00B160ED">
        <w:rPr>
          <w:rFonts w:ascii="Times New Roman" w:hAnsi="Times New Roman"/>
          <w:sz w:val="24"/>
          <w:szCs w:val="24"/>
        </w:rPr>
        <w:t xml:space="preserve">; </w:t>
      </w:r>
      <w:r w:rsidR="00801849">
        <w:rPr>
          <w:rFonts w:ascii="Times New Roman" w:hAnsi="Times New Roman"/>
          <w:sz w:val="24"/>
          <w:szCs w:val="24"/>
        </w:rPr>
        <w:t xml:space="preserve">and a </w:t>
      </w:r>
      <w:r w:rsidR="00E21562" w:rsidRPr="00E21562">
        <w:rPr>
          <w:rFonts w:ascii="Times New Roman" w:hAnsi="Times New Roman"/>
          <w:sz w:val="24"/>
          <w:szCs w:val="24"/>
        </w:rPr>
        <w:t>significant</w:t>
      </w:r>
      <w:r w:rsidR="003E79D4">
        <w:rPr>
          <w:rFonts w:ascii="Times New Roman" w:hAnsi="Times New Roman"/>
          <w:sz w:val="24"/>
          <w:szCs w:val="24"/>
        </w:rPr>
        <w:t xml:space="preserve"> amount of</w:t>
      </w:r>
      <w:r w:rsidR="00E21562" w:rsidRPr="00E21562">
        <w:rPr>
          <w:rFonts w:ascii="Times New Roman" w:hAnsi="Times New Roman"/>
          <w:sz w:val="24"/>
          <w:szCs w:val="24"/>
        </w:rPr>
        <w:t xml:space="preserve"> fungal </w:t>
      </w:r>
      <w:r w:rsidR="0056551C" w:rsidRPr="00E21562">
        <w:rPr>
          <w:rFonts w:ascii="Times New Roman" w:hAnsi="Times New Roman"/>
          <w:sz w:val="24"/>
          <w:szCs w:val="24"/>
        </w:rPr>
        <w:t>spores’</w:t>
      </w:r>
      <w:r w:rsidR="00E21562" w:rsidRPr="00E21562">
        <w:rPr>
          <w:rFonts w:ascii="Times New Roman" w:hAnsi="Times New Roman"/>
          <w:sz w:val="24"/>
          <w:szCs w:val="24"/>
        </w:rPr>
        <w:t xml:space="preserve"> growth in several areas of the PROPERTY</w:t>
      </w:r>
      <w:r w:rsidRPr="22454A10">
        <w:rPr>
          <w:rFonts w:ascii="Times New Roman" w:hAnsi="Times New Roman"/>
          <w:sz w:val="24"/>
          <w:szCs w:val="24"/>
        </w:rPr>
        <w:t>. Despite these warnings, DEFENDANTS failed to take corrective action</w:t>
      </w:r>
      <w:r w:rsidR="00801849">
        <w:rPr>
          <w:rFonts w:ascii="Times New Roman" w:hAnsi="Times New Roman"/>
          <w:sz w:val="24"/>
          <w:szCs w:val="24"/>
        </w:rPr>
        <w:t>, and these conditions</w:t>
      </w:r>
      <w:r w:rsidR="00801849" w:rsidRPr="22454A10">
        <w:rPr>
          <w:rFonts w:ascii="Times New Roman" w:hAnsi="Times New Roman"/>
          <w:sz w:val="24"/>
          <w:szCs w:val="24"/>
        </w:rPr>
        <w:t xml:space="preserve"> damage</w:t>
      </w:r>
      <w:r w:rsidR="00801849">
        <w:rPr>
          <w:rFonts w:ascii="Times New Roman" w:hAnsi="Times New Roman"/>
          <w:sz w:val="24"/>
          <w:szCs w:val="24"/>
        </w:rPr>
        <w:t>d</w:t>
      </w:r>
      <w:r w:rsidR="00801849" w:rsidRPr="22454A10">
        <w:rPr>
          <w:rFonts w:ascii="Times New Roman" w:hAnsi="Times New Roman"/>
          <w:sz w:val="24"/>
          <w:szCs w:val="24"/>
        </w:rPr>
        <w:t xml:space="preserve"> PLAINTIFF’s personal belongings</w:t>
      </w:r>
      <w:r w:rsidRPr="22454A10">
        <w:rPr>
          <w:rFonts w:ascii="Times New Roman" w:hAnsi="Times New Roman"/>
          <w:sz w:val="24"/>
          <w:szCs w:val="24"/>
        </w:rPr>
        <w:t>.</w:t>
      </w:r>
    </w:p>
    <w:p w14:paraId="0BCA7805" w14:textId="0EB3AFB4" w:rsidR="00A30C03" w:rsidRPr="00AD601D" w:rsidRDefault="003E0028" w:rsidP="22454A10">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22454A10">
        <w:rPr>
          <w:rFonts w:ascii="Times New Roman" w:hAnsi="Times New Roman"/>
          <w:sz w:val="24"/>
          <w:szCs w:val="24"/>
        </w:rPr>
        <w:t>The PROPERTY ha</w:t>
      </w:r>
      <w:r w:rsidR="0008192F">
        <w:rPr>
          <w:rFonts w:ascii="Times New Roman" w:hAnsi="Times New Roman"/>
          <w:sz w:val="24"/>
          <w:szCs w:val="24"/>
        </w:rPr>
        <w:t>s</w:t>
      </w:r>
      <w:r w:rsidRPr="22454A10">
        <w:rPr>
          <w:rFonts w:ascii="Times New Roman" w:hAnsi="Times New Roman"/>
          <w:sz w:val="24"/>
          <w:szCs w:val="24"/>
        </w:rPr>
        <w:t xml:space="preserve"> several water intrusions</w:t>
      </w:r>
      <w:r w:rsidR="00112AF7">
        <w:rPr>
          <w:rFonts w:ascii="Times New Roman" w:hAnsi="Times New Roman"/>
          <w:sz w:val="24"/>
          <w:szCs w:val="24"/>
        </w:rPr>
        <w:t xml:space="preserve">, </w:t>
      </w:r>
      <w:r w:rsidR="00801849">
        <w:rPr>
          <w:rFonts w:ascii="Times New Roman" w:hAnsi="Times New Roman"/>
          <w:sz w:val="24"/>
          <w:szCs w:val="24"/>
        </w:rPr>
        <w:t xml:space="preserve">a </w:t>
      </w:r>
      <w:r w:rsidR="00112AF7" w:rsidRPr="00112AF7">
        <w:rPr>
          <w:rFonts w:ascii="Times New Roman" w:hAnsi="Times New Roman"/>
          <w:sz w:val="24"/>
          <w:szCs w:val="24"/>
        </w:rPr>
        <w:t>situation that has significantly worsened since last year</w:t>
      </w:r>
      <w:r w:rsidR="00801849">
        <w:rPr>
          <w:rFonts w:ascii="Times New Roman" w:hAnsi="Times New Roman"/>
          <w:sz w:val="24"/>
          <w:szCs w:val="24"/>
        </w:rPr>
        <w:t xml:space="preserve"> and has</w:t>
      </w:r>
      <w:r w:rsidR="00112AF7" w:rsidRPr="00112AF7">
        <w:rPr>
          <w:rFonts w:ascii="Times New Roman" w:hAnsi="Times New Roman"/>
          <w:sz w:val="24"/>
          <w:szCs w:val="24"/>
        </w:rPr>
        <w:t xml:space="preserve"> caus</w:t>
      </w:r>
      <w:r w:rsidR="00801849">
        <w:rPr>
          <w:rFonts w:ascii="Times New Roman" w:hAnsi="Times New Roman"/>
          <w:sz w:val="24"/>
          <w:szCs w:val="24"/>
        </w:rPr>
        <w:t>ed</w:t>
      </w:r>
      <w:r w:rsidR="00112AF7" w:rsidRPr="00112AF7">
        <w:rPr>
          <w:rFonts w:ascii="Times New Roman" w:hAnsi="Times New Roman"/>
          <w:sz w:val="24"/>
          <w:szCs w:val="24"/>
        </w:rPr>
        <w:t xml:space="preserve"> </w:t>
      </w:r>
      <w:r w:rsidR="001615A6" w:rsidRPr="001615A6">
        <w:rPr>
          <w:rFonts w:ascii="Times New Roman" w:hAnsi="Times New Roman"/>
          <w:sz w:val="24"/>
          <w:szCs w:val="24"/>
        </w:rPr>
        <w:t>damage to</w:t>
      </w:r>
      <w:r w:rsidR="00B41CC5">
        <w:rPr>
          <w:rFonts w:ascii="Times New Roman" w:hAnsi="Times New Roman"/>
          <w:sz w:val="24"/>
          <w:szCs w:val="24"/>
        </w:rPr>
        <w:t xml:space="preserve"> the</w:t>
      </w:r>
      <w:r w:rsidR="001F75A1">
        <w:rPr>
          <w:rFonts w:ascii="Times New Roman" w:hAnsi="Times New Roman"/>
          <w:sz w:val="24"/>
          <w:szCs w:val="24"/>
        </w:rPr>
        <w:t xml:space="preserve"> PROPERTY’s</w:t>
      </w:r>
      <w:r w:rsidR="00B41CC5">
        <w:rPr>
          <w:rFonts w:ascii="Times New Roman" w:hAnsi="Times New Roman"/>
          <w:sz w:val="24"/>
          <w:szCs w:val="24"/>
        </w:rPr>
        <w:t xml:space="preserve"> wooden floor,</w:t>
      </w:r>
      <w:r w:rsidR="001615A6" w:rsidRPr="001615A6">
        <w:rPr>
          <w:rFonts w:ascii="Times New Roman" w:hAnsi="Times New Roman"/>
          <w:sz w:val="24"/>
          <w:szCs w:val="24"/>
        </w:rPr>
        <w:t xml:space="preserve"> exterior and interior walls</w:t>
      </w:r>
      <w:r w:rsidR="00801849">
        <w:rPr>
          <w:rFonts w:ascii="Times New Roman" w:hAnsi="Times New Roman"/>
          <w:sz w:val="24"/>
          <w:szCs w:val="24"/>
        </w:rPr>
        <w:t>,</w:t>
      </w:r>
      <w:r w:rsidR="001615A6" w:rsidRPr="001615A6">
        <w:rPr>
          <w:rFonts w:ascii="Times New Roman" w:hAnsi="Times New Roman"/>
          <w:sz w:val="24"/>
          <w:szCs w:val="24"/>
        </w:rPr>
        <w:t xml:space="preserve"> </w:t>
      </w:r>
      <w:r w:rsidR="001F75A1">
        <w:rPr>
          <w:rFonts w:ascii="Times New Roman" w:hAnsi="Times New Roman"/>
          <w:sz w:val="24"/>
          <w:szCs w:val="24"/>
        </w:rPr>
        <w:t>and foundation</w:t>
      </w:r>
      <w:r w:rsidR="00F03674" w:rsidRPr="22454A10">
        <w:rPr>
          <w:rFonts w:ascii="Times New Roman" w:hAnsi="Times New Roman"/>
          <w:sz w:val="24"/>
          <w:szCs w:val="24"/>
        </w:rPr>
        <w:t>.</w:t>
      </w:r>
      <w:r w:rsidR="004E5096" w:rsidRPr="22454A10">
        <w:rPr>
          <w:rFonts w:ascii="Times New Roman" w:hAnsi="Times New Roman"/>
          <w:sz w:val="24"/>
          <w:szCs w:val="24"/>
        </w:rPr>
        <w:t xml:space="preserve"> </w:t>
      </w:r>
      <w:r w:rsidR="00F03674" w:rsidRPr="22454A10">
        <w:rPr>
          <w:rFonts w:ascii="Times New Roman" w:hAnsi="Times New Roman"/>
          <w:sz w:val="24"/>
          <w:szCs w:val="24"/>
        </w:rPr>
        <w:t>T</w:t>
      </w:r>
      <w:r w:rsidR="004E5096" w:rsidRPr="22454A10">
        <w:rPr>
          <w:rFonts w:ascii="Times New Roman" w:hAnsi="Times New Roman"/>
          <w:sz w:val="24"/>
          <w:szCs w:val="24"/>
        </w:rPr>
        <w:t xml:space="preserve">his </w:t>
      </w:r>
      <w:r w:rsidR="00F03674" w:rsidRPr="22454A10">
        <w:rPr>
          <w:rFonts w:ascii="Times New Roman" w:hAnsi="Times New Roman"/>
          <w:sz w:val="24"/>
          <w:szCs w:val="24"/>
        </w:rPr>
        <w:t>resulted in</w:t>
      </w:r>
      <w:r w:rsidR="004E5096" w:rsidRPr="22454A10">
        <w:rPr>
          <w:rFonts w:ascii="Times New Roman" w:hAnsi="Times New Roman"/>
          <w:sz w:val="24"/>
          <w:szCs w:val="24"/>
        </w:rPr>
        <w:t xml:space="preserve"> a </w:t>
      </w:r>
      <w:r w:rsidR="00DC3293" w:rsidRPr="22454A10">
        <w:rPr>
          <w:rFonts w:ascii="Times New Roman" w:hAnsi="Times New Roman"/>
          <w:sz w:val="24"/>
          <w:szCs w:val="24"/>
        </w:rPr>
        <w:t xml:space="preserve">significant amount </w:t>
      </w:r>
      <w:r w:rsidR="004E5096" w:rsidRPr="22454A10">
        <w:rPr>
          <w:rFonts w:ascii="Times New Roman" w:hAnsi="Times New Roman"/>
          <w:sz w:val="24"/>
          <w:szCs w:val="24"/>
        </w:rPr>
        <w:t xml:space="preserve">of mold and moisture and has caused damage not only to the PLAINTIFF's property, but also to </w:t>
      </w:r>
      <w:r w:rsidR="00601DB6" w:rsidRPr="00601DB6">
        <w:rPr>
          <w:rFonts w:ascii="Times New Roman" w:hAnsi="Times New Roman"/>
          <w:sz w:val="24"/>
          <w:szCs w:val="24"/>
        </w:rPr>
        <w:t>&lt;Pronoun Possessive&gt;</w:t>
      </w:r>
      <w:r w:rsidR="004E5096" w:rsidRPr="22454A10">
        <w:rPr>
          <w:rFonts w:ascii="Times New Roman" w:hAnsi="Times New Roman"/>
          <w:sz w:val="24"/>
          <w:szCs w:val="24"/>
        </w:rPr>
        <w:t xml:space="preserve"> health, and despite </w:t>
      </w:r>
      <w:r w:rsidR="00801849">
        <w:rPr>
          <w:rFonts w:ascii="Times New Roman" w:hAnsi="Times New Roman"/>
          <w:sz w:val="24"/>
          <w:szCs w:val="24"/>
        </w:rPr>
        <w:t xml:space="preserve">PLAINTIFF </w:t>
      </w:r>
      <w:r w:rsidR="004E5096" w:rsidRPr="22454A10">
        <w:rPr>
          <w:rFonts w:ascii="Times New Roman" w:hAnsi="Times New Roman"/>
          <w:sz w:val="24"/>
          <w:szCs w:val="24"/>
        </w:rPr>
        <w:t xml:space="preserve">taking certain measures to remove it, the leaks and water intrusion </w:t>
      </w:r>
      <w:r w:rsidR="008E2099">
        <w:rPr>
          <w:rFonts w:ascii="Times New Roman" w:hAnsi="Times New Roman"/>
          <w:sz w:val="24"/>
          <w:szCs w:val="24"/>
        </w:rPr>
        <w:t>are</w:t>
      </w:r>
      <w:r w:rsidR="004E5096" w:rsidRPr="22454A10">
        <w:rPr>
          <w:rFonts w:ascii="Times New Roman" w:hAnsi="Times New Roman"/>
          <w:sz w:val="24"/>
          <w:szCs w:val="24"/>
        </w:rPr>
        <w:t xml:space="preserve"> so constant that the mold rapidly </w:t>
      </w:r>
      <w:r w:rsidR="008E2099" w:rsidRPr="22454A10">
        <w:rPr>
          <w:rFonts w:ascii="Times New Roman" w:hAnsi="Times New Roman"/>
          <w:sz w:val="24"/>
          <w:szCs w:val="24"/>
        </w:rPr>
        <w:t>return</w:t>
      </w:r>
      <w:r w:rsidR="008E2099">
        <w:rPr>
          <w:rFonts w:ascii="Times New Roman" w:hAnsi="Times New Roman"/>
          <w:sz w:val="24"/>
          <w:szCs w:val="24"/>
        </w:rPr>
        <w:t>s</w:t>
      </w:r>
      <w:r w:rsidR="00565B32" w:rsidRPr="22454A10">
        <w:rPr>
          <w:rFonts w:ascii="Times New Roman" w:hAnsi="Times New Roman"/>
          <w:sz w:val="24"/>
          <w:szCs w:val="24"/>
        </w:rPr>
        <w:t>.</w:t>
      </w:r>
      <w:r w:rsidRPr="22454A10">
        <w:rPr>
          <w:rFonts w:ascii="Times New Roman" w:hAnsi="Times New Roman"/>
          <w:sz w:val="24"/>
          <w:szCs w:val="24"/>
        </w:rPr>
        <w:t xml:space="preserve"> </w:t>
      </w:r>
      <w:r w:rsidR="002D51B1" w:rsidRPr="22454A10">
        <w:rPr>
          <w:rFonts w:ascii="Times New Roman" w:hAnsi="Times New Roman"/>
          <w:sz w:val="24"/>
          <w:szCs w:val="24"/>
        </w:rPr>
        <w:t>Following these incidents, DEFENDANTS failed to provide any form assistance or compensation. Instead, they minimized and dismissed PLAINTIFF’</w:t>
      </w:r>
      <w:r w:rsidR="00E005FC">
        <w:rPr>
          <w:rFonts w:ascii="Times New Roman" w:hAnsi="Times New Roman"/>
          <w:sz w:val="24"/>
          <w:szCs w:val="24"/>
        </w:rPr>
        <w:t>s</w:t>
      </w:r>
      <w:r w:rsidR="002D51B1" w:rsidRPr="22454A10">
        <w:rPr>
          <w:rFonts w:ascii="Times New Roman" w:hAnsi="Times New Roman"/>
          <w:sz w:val="24"/>
          <w:szCs w:val="24"/>
        </w:rPr>
        <w:t xml:space="preserve"> </w:t>
      </w:r>
      <w:r w:rsidR="008E2099" w:rsidRPr="22454A10">
        <w:rPr>
          <w:rFonts w:ascii="Times New Roman" w:hAnsi="Times New Roman"/>
          <w:sz w:val="24"/>
          <w:szCs w:val="24"/>
        </w:rPr>
        <w:t>concerns and</w:t>
      </w:r>
      <w:r w:rsidR="002D51B1" w:rsidRPr="22454A10">
        <w:rPr>
          <w:rFonts w:ascii="Times New Roman" w:hAnsi="Times New Roman"/>
          <w:sz w:val="24"/>
          <w:szCs w:val="24"/>
        </w:rPr>
        <w:t xml:space="preserve"> even implied that </w:t>
      </w:r>
      <w:r w:rsidR="00601DB6" w:rsidRPr="00601DB6">
        <w:rPr>
          <w:rFonts w:ascii="Times New Roman" w:hAnsi="Times New Roman"/>
          <w:sz w:val="24"/>
          <w:szCs w:val="24"/>
        </w:rPr>
        <w:t>&lt;Pronoun Subject&gt;</w:t>
      </w:r>
      <w:r w:rsidR="130542EA" w:rsidRPr="22454A10">
        <w:rPr>
          <w:rFonts w:ascii="Times New Roman" w:hAnsi="Times New Roman"/>
          <w:sz w:val="24"/>
          <w:szCs w:val="24"/>
        </w:rPr>
        <w:t xml:space="preserve"> </w:t>
      </w:r>
      <w:r w:rsidR="002D51B1" w:rsidRPr="22454A10">
        <w:rPr>
          <w:rFonts w:ascii="Times New Roman" w:hAnsi="Times New Roman"/>
          <w:sz w:val="24"/>
          <w:szCs w:val="24"/>
        </w:rPr>
        <w:t>overstated the situation</w:t>
      </w:r>
      <w:r w:rsidR="00CD61CE">
        <w:rPr>
          <w:rFonts w:ascii="Times New Roman" w:hAnsi="Times New Roman"/>
          <w:sz w:val="24"/>
          <w:szCs w:val="24"/>
        </w:rPr>
        <w:t>. U</w:t>
      </w:r>
      <w:r w:rsidR="00CD61CE" w:rsidRPr="00CD61CE">
        <w:rPr>
          <w:rFonts w:ascii="Times New Roman" w:hAnsi="Times New Roman"/>
          <w:sz w:val="24"/>
          <w:szCs w:val="24"/>
        </w:rPr>
        <w:t>ltimately, due to D</w:t>
      </w:r>
      <w:r w:rsidR="00CD61CE">
        <w:rPr>
          <w:rFonts w:ascii="Times New Roman" w:hAnsi="Times New Roman"/>
          <w:sz w:val="24"/>
          <w:szCs w:val="24"/>
        </w:rPr>
        <w:t>EFENDANT</w:t>
      </w:r>
      <w:r w:rsidR="00AB5DEA">
        <w:rPr>
          <w:rFonts w:ascii="Times New Roman" w:hAnsi="Times New Roman"/>
          <w:sz w:val="24"/>
          <w:szCs w:val="24"/>
        </w:rPr>
        <w:t>S</w:t>
      </w:r>
      <w:r w:rsidR="00CD61CE" w:rsidRPr="00CD61CE">
        <w:rPr>
          <w:rFonts w:ascii="Times New Roman" w:hAnsi="Times New Roman"/>
          <w:sz w:val="24"/>
          <w:szCs w:val="24"/>
        </w:rPr>
        <w:t>’ failure to maintain the P</w:t>
      </w:r>
      <w:r w:rsidR="00AB5DEA">
        <w:rPr>
          <w:rFonts w:ascii="Times New Roman" w:hAnsi="Times New Roman"/>
          <w:sz w:val="24"/>
          <w:szCs w:val="24"/>
        </w:rPr>
        <w:t>ROPERTY</w:t>
      </w:r>
      <w:r w:rsidR="00CD61CE" w:rsidRPr="00CD61CE">
        <w:rPr>
          <w:rFonts w:ascii="Times New Roman" w:hAnsi="Times New Roman"/>
          <w:sz w:val="24"/>
          <w:szCs w:val="24"/>
        </w:rPr>
        <w:t xml:space="preserve"> in </w:t>
      </w:r>
      <w:r w:rsidR="00801849">
        <w:rPr>
          <w:rFonts w:ascii="Times New Roman" w:hAnsi="Times New Roman"/>
          <w:sz w:val="24"/>
          <w:szCs w:val="24"/>
        </w:rPr>
        <w:t xml:space="preserve">a </w:t>
      </w:r>
      <w:r w:rsidR="00CD61CE" w:rsidRPr="00CD61CE">
        <w:rPr>
          <w:rFonts w:ascii="Times New Roman" w:hAnsi="Times New Roman"/>
          <w:sz w:val="24"/>
          <w:szCs w:val="24"/>
        </w:rPr>
        <w:t>habitable condition</w:t>
      </w:r>
      <w:r w:rsidR="00801849">
        <w:rPr>
          <w:rFonts w:ascii="Times New Roman" w:hAnsi="Times New Roman"/>
          <w:sz w:val="24"/>
          <w:szCs w:val="24"/>
        </w:rPr>
        <w:t xml:space="preserve"> and to protect </w:t>
      </w:r>
      <w:r w:rsidR="00601DB6" w:rsidRPr="00601DB6">
        <w:rPr>
          <w:rFonts w:ascii="Times New Roman" w:hAnsi="Times New Roman"/>
          <w:sz w:val="24"/>
          <w:szCs w:val="24"/>
        </w:rPr>
        <w:t>&lt;Pronoun Possessive&gt;</w:t>
      </w:r>
      <w:r w:rsidR="00801849">
        <w:rPr>
          <w:rFonts w:ascii="Times New Roman" w:hAnsi="Times New Roman"/>
          <w:sz w:val="24"/>
          <w:szCs w:val="24"/>
        </w:rPr>
        <w:t xml:space="preserve"> health and well-being and that of </w:t>
      </w:r>
      <w:r w:rsidR="00601DB6" w:rsidRPr="00601DB6">
        <w:rPr>
          <w:rFonts w:ascii="Times New Roman" w:hAnsi="Times New Roman"/>
          <w:sz w:val="24"/>
          <w:szCs w:val="24"/>
        </w:rPr>
        <w:t>&lt;Pronoun Possessive&gt;</w:t>
      </w:r>
      <w:r w:rsidR="00801849">
        <w:rPr>
          <w:rFonts w:ascii="Times New Roman" w:hAnsi="Times New Roman"/>
          <w:sz w:val="24"/>
          <w:szCs w:val="24"/>
        </w:rPr>
        <w:t xml:space="preserve"> minor daughter</w:t>
      </w:r>
      <w:r w:rsidR="00CD61CE" w:rsidRPr="00CD61CE">
        <w:rPr>
          <w:rFonts w:ascii="Times New Roman" w:hAnsi="Times New Roman"/>
          <w:sz w:val="24"/>
          <w:szCs w:val="24"/>
        </w:rPr>
        <w:t>, P</w:t>
      </w:r>
      <w:r w:rsidR="00AB5DEA">
        <w:rPr>
          <w:rFonts w:ascii="Times New Roman" w:hAnsi="Times New Roman"/>
          <w:sz w:val="24"/>
          <w:szCs w:val="24"/>
        </w:rPr>
        <w:t>LAINTIFF</w:t>
      </w:r>
      <w:r w:rsidR="00CD61CE" w:rsidRPr="00CD61CE">
        <w:rPr>
          <w:rFonts w:ascii="Times New Roman" w:hAnsi="Times New Roman"/>
          <w:sz w:val="24"/>
          <w:szCs w:val="24"/>
        </w:rPr>
        <w:t xml:space="preserve"> has been forced to spend</w:t>
      </w:r>
      <w:r w:rsidR="00B57500">
        <w:rPr>
          <w:rFonts w:ascii="Times New Roman" w:hAnsi="Times New Roman"/>
          <w:sz w:val="24"/>
          <w:szCs w:val="24"/>
        </w:rPr>
        <w:t xml:space="preserve"> some</w:t>
      </w:r>
      <w:r w:rsidR="00CD61CE" w:rsidRPr="00CD61CE">
        <w:rPr>
          <w:rFonts w:ascii="Times New Roman" w:hAnsi="Times New Roman"/>
          <w:sz w:val="24"/>
          <w:szCs w:val="24"/>
        </w:rPr>
        <w:t xml:space="preserve"> nights in hotels</w:t>
      </w:r>
      <w:r w:rsidR="007B7C05">
        <w:rPr>
          <w:rFonts w:ascii="Times New Roman" w:hAnsi="Times New Roman"/>
          <w:sz w:val="24"/>
          <w:szCs w:val="24"/>
        </w:rPr>
        <w:t xml:space="preserve"> or</w:t>
      </w:r>
      <w:r w:rsidR="007B7C05" w:rsidRPr="007B7C05">
        <w:rPr>
          <w:rFonts w:ascii="Times New Roman" w:hAnsi="Times New Roman"/>
          <w:sz w:val="24"/>
          <w:szCs w:val="24"/>
        </w:rPr>
        <w:t xml:space="preserve"> at the homes of acquaintances.</w:t>
      </w:r>
    </w:p>
    <w:p w14:paraId="6C88F341" w14:textId="17ADDECD" w:rsidR="006D2EE8" w:rsidRPr="00A30C03" w:rsidRDefault="006D2EE8" w:rsidP="00A30C03">
      <w:pPr>
        <w:pStyle w:val="ListParagraph"/>
        <w:numPr>
          <w:ilvl w:val="0"/>
          <w:numId w:val="1"/>
        </w:numPr>
        <w:tabs>
          <w:tab w:val="clear" w:pos="2160"/>
          <w:tab w:val="left" w:pos="720"/>
          <w:tab w:val="left" w:pos="1170"/>
        </w:tabs>
        <w:spacing w:line="480" w:lineRule="exact"/>
        <w:ind w:left="0" w:firstLine="720"/>
        <w:rPr>
          <w:rFonts w:ascii="Times New Roman" w:hAnsi="Times New Roman"/>
          <w:strike/>
          <w:color w:val="000000" w:themeColor="text1"/>
          <w:sz w:val="24"/>
          <w:szCs w:val="24"/>
        </w:rPr>
      </w:pPr>
      <w:r w:rsidRPr="00A30C03">
        <w:rPr>
          <w:rFonts w:ascii="Times New Roman" w:hAnsi="Times New Roman"/>
          <w:color w:val="000000" w:themeColor="text1"/>
          <w:sz w:val="24"/>
          <w:szCs w:val="24"/>
        </w:rPr>
        <w:t xml:space="preserve">At all times relevant herein, </w:t>
      </w:r>
      <w:r w:rsidR="00C43282" w:rsidRPr="00A30C03">
        <w:rPr>
          <w:rFonts w:ascii="Times New Roman" w:hAnsi="Times New Roman"/>
          <w:color w:val="000000" w:themeColor="text1"/>
          <w:sz w:val="24"/>
          <w:szCs w:val="24"/>
        </w:rPr>
        <w:t xml:space="preserve">DEFENDANTS </w:t>
      </w:r>
      <w:r w:rsidR="0098757E" w:rsidRPr="00A30C03">
        <w:rPr>
          <w:rFonts w:ascii="Times New Roman" w:hAnsi="Times New Roman"/>
          <w:color w:val="000000" w:themeColor="text1"/>
          <w:sz w:val="24"/>
          <w:szCs w:val="24"/>
        </w:rPr>
        <w:t xml:space="preserve">consistently and continuously failed to meet the standard owed as described in Civil Code </w:t>
      </w:r>
      <w:r w:rsidR="00C94DE6">
        <w:rPr>
          <w:rFonts w:ascii="Times New Roman" w:hAnsi="Times New Roman"/>
          <w:color w:val="000000" w:themeColor="text1"/>
          <w:sz w:val="24"/>
          <w:szCs w:val="24"/>
        </w:rPr>
        <w:t>section</w:t>
      </w:r>
      <w:r w:rsidR="0098757E" w:rsidRPr="00A30C03">
        <w:rPr>
          <w:rFonts w:ascii="Times New Roman" w:hAnsi="Times New Roman"/>
          <w:color w:val="000000" w:themeColor="text1"/>
          <w:sz w:val="24"/>
          <w:szCs w:val="24"/>
        </w:rPr>
        <w:t xml:space="preserve">1942.2 </w:t>
      </w:r>
      <w:r w:rsidR="00C31A7A" w:rsidRPr="00A30C03">
        <w:rPr>
          <w:rFonts w:ascii="Times New Roman" w:hAnsi="Times New Roman"/>
          <w:color w:val="000000" w:themeColor="text1"/>
          <w:sz w:val="24"/>
          <w:szCs w:val="24"/>
        </w:rPr>
        <w:t>above</w:t>
      </w:r>
      <w:r w:rsidR="0098757E" w:rsidRPr="00A30C03">
        <w:rPr>
          <w:rFonts w:ascii="Times New Roman" w:hAnsi="Times New Roman"/>
          <w:color w:val="000000" w:themeColor="text1"/>
          <w:sz w:val="24"/>
          <w:szCs w:val="24"/>
        </w:rPr>
        <w:t>.</w:t>
      </w:r>
      <w:r w:rsidRPr="00A30C03">
        <w:rPr>
          <w:rFonts w:ascii="Times New Roman" w:hAnsi="Times New Roman"/>
          <w:color w:val="000000" w:themeColor="text1"/>
          <w:sz w:val="24"/>
          <w:szCs w:val="24"/>
        </w:rPr>
        <w:t xml:space="preserve"> </w:t>
      </w:r>
      <w:r w:rsidR="0098757E" w:rsidRPr="00A30C03">
        <w:rPr>
          <w:rFonts w:ascii="Times New Roman" w:hAnsi="Times New Roman"/>
          <w:color w:val="000000" w:themeColor="text1"/>
          <w:sz w:val="24"/>
          <w:szCs w:val="24"/>
        </w:rPr>
        <w:t>Additionally, a</w:t>
      </w:r>
      <w:r w:rsidRPr="00A30C03">
        <w:rPr>
          <w:rFonts w:ascii="Times New Roman" w:hAnsi="Times New Roman"/>
          <w:color w:val="000000" w:themeColor="text1"/>
          <w:sz w:val="24"/>
          <w:szCs w:val="24"/>
        </w:rPr>
        <w:t xml:space="preserve">t all times relevant herein, </w:t>
      </w:r>
      <w:r w:rsidR="0098757E" w:rsidRPr="00A30C03">
        <w:rPr>
          <w:rFonts w:ascii="Times New Roman" w:hAnsi="Times New Roman"/>
          <w:color w:val="000000" w:themeColor="text1"/>
          <w:sz w:val="24"/>
          <w:szCs w:val="24"/>
        </w:rPr>
        <w:t xml:space="preserve">DEFENDANTS </w:t>
      </w:r>
      <w:r w:rsidRPr="00A30C03">
        <w:rPr>
          <w:rFonts w:ascii="Times New Roman" w:hAnsi="Times New Roman"/>
          <w:color w:val="000000" w:themeColor="text1"/>
          <w:sz w:val="24"/>
          <w:szCs w:val="24"/>
        </w:rPr>
        <w:t xml:space="preserve">had actual and/or constructive knowledge of these defective and dangerous substandard </w:t>
      </w:r>
      <w:r w:rsidR="00DF3EAC" w:rsidRPr="00A30C03">
        <w:rPr>
          <w:rFonts w:ascii="Times New Roman" w:hAnsi="Times New Roman"/>
          <w:color w:val="000000" w:themeColor="text1"/>
          <w:sz w:val="24"/>
          <w:szCs w:val="24"/>
        </w:rPr>
        <w:t>conditions but</w:t>
      </w:r>
      <w:r w:rsidRPr="00A30C03">
        <w:rPr>
          <w:rFonts w:ascii="Times New Roman" w:hAnsi="Times New Roman"/>
          <w:color w:val="000000" w:themeColor="text1"/>
          <w:sz w:val="24"/>
          <w:szCs w:val="24"/>
        </w:rPr>
        <w:t xml:space="preserve"> have willfully failed or refused</w:t>
      </w:r>
      <w:r w:rsidR="00DD04BA" w:rsidRPr="00A30C03">
        <w:rPr>
          <w:rFonts w:ascii="Times New Roman" w:hAnsi="Times New Roman"/>
          <w:color w:val="000000" w:themeColor="text1"/>
          <w:sz w:val="24"/>
          <w:szCs w:val="24"/>
        </w:rPr>
        <w:t xml:space="preserve"> </w:t>
      </w:r>
      <w:r w:rsidRPr="00A30C03">
        <w:rPr>
          <w:rFonts w:ascii="Times New Roman" w:hAnsi="Times New Roman"/>
          <w:color w:val="000000" w:themeColor="text1"/>
          <w:sz w:val="24"/>
          <w:szCs w:val="24"/>
        </w:rPr>
        <w:t>to correct the</w:t>
      </w:r>
      <w:r w:rsidR="00842949" w:rsidRPr="00A30C03">
        <w:rPr>
          <w:rFonts w:ascii="Times New Roman" w:hAnsi="Times New Roman"/>
          <w:color w:val="000000" w:themeColor="text1"/>
          <w:sz w:val="24"/>
          <w:szCs w:val="24"/>
        </w:rPr>
        <w:t>se necessary standards.</w:t>
      </w:r>
    </w:p>
    <w:p w14:paraId="7CDD3289" w14:textId="54091E83" w:rsidR="002C1B98" w:rsidRPr="0075769F" w:rsidRDefault="00C8108D" w:rsidP="0075769F">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lastRenderedPageBreak/>
        <w:t>DEFENDANTS</w:t>
      </w:r>
      <w:r w:rsidR="006D2EE8" w:rsidRPr="00061A0E">
        <w:rPr>
          <w:rFonts w:ascii="Times New Roman" w:hAnsi="Times New Roman"/>
          <w:color w:val="000000" w:themeColor="text1"/>
          <w:sz w:val="24"/>
          <w:szCs w:val="24"/>
        </w:rPr>
        <w:t xml:space="preserve">, and each of them, are and were at all times relevant to this action, in the business of owning, renting, controlling, possessing, leasing, managing, and/or maintaining residential dwelling units in the </w:t>
      </w:r>
      <w:r w:rsidR="00CC3B25" w:rsidRPr="00061A0E">
        <w:rPr>
          <w:rFonts w:ascii="Times New Roman" w:hAnsi="Times New Roman"/>
          <w:color w:val="000000" w:themeColor="text1"/>
          <w:sz w:val="24"/>
          <w:szCs w:val="24"/>
        </w:rPr>
        <w:t xml:space="preserve">PROPERTY </w:t>
      </w:r>
      <w:r w:rsidR="00C43282"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and other tenants</w:t>
      </w:r>
      <w:r w:rsidR="004105D7">
        <w:rPr>
          <w:rFonts w:ascii="Times New Roman" w:hAnsi="Times New Roman"/>
          <w:color w:val="000000" w:themeColor="text1"/>
          <w:sz w:val="24"/>
          <w:szCs w:val="24"/>
        </w:rPr>
        <w:t xml:space="preserve"> occupied</w:t>
      </w:r>
      <w:r w:rsidR="006D2EE8" w:rsidRPr="00061A0E">
        <w:rPr>
          <w:rFonts w:ascii="Times New Roman" w:hAnsi="Times New Roman"/>
          <w:color w:val="000000" w:themeColor="text1"/>
          <w:sz w:val="24"/>
          <w:szCs w:val="24"/>
        </w:rPr>
        <w:t xml:space="preserve">. </w:t>
      </w:r>
      <w:r w:rsidR="00842949" w:rsidRPr="00061A0E">
        <w:rPr>
          <w:rFonts w:ascii="Times New Roman" w:hAnsi="Times New Roman"/>
          <w:color w:val="000000" w:themeColor="text1"/>
          <w:sz w:val="24"/>
          <w:szCs w:val="24"/>
        </w:rPr>
        <w:t xml:space="preserve">DEFENDANTS </w:t>
      </w:r>
      <w:r w:rsidR="006D2EE8" w:rsidRPr="00061A0E">
        <w:rPr>
          <w:rFonts w:ascii="Times New Roman" w:hAnsi="Times New Roman"/>
          <w:color w:val="000000" w:themeColor="text1"/>
          <w:sz w:val="24"/>
          <w:szCs w:val="24"/>
        </w:rPr>
        <w:t>consistently failed</w:t>
      </w:r>
      <w:r w:rsidR="00CC3B25" w:rsidRPr="00061A0E">
        <w:rPr>
          <w:rFonts w:ascii="Times New Roman" w:hAnsi="Times New Roman"/>
          <w:color w:val="000000" w:themeColor="text1"/>
          <w:sz w:val="24"/>
          <w:szCs w:val="24"/>
        </w:rPr>
        <w:t xml:space="preserve"> or</w:t>
      </w:r>
      <w:r w:rsidR="006D2EE8" w:rsidRPr="00061A0E">
        <w:rPr>
          <w:rFonts w:ascii="Times New Roman" w:hAnsi="Times New Roman"/>
          <w:color w:val="000000" w:themeColor="text1"/>
          <w:sz w:val="24"/>
          <w:szCs w:val="24"/>
        </w:rPr>
        <w:t xml:space="preserve"> refused to make necessary repairs at the </w:t>
      </w:r>
      <w:r w:rsidR="00CC3B25" w:rsidRPr="00061A0E">
        <w:rPr>
          <w:rFonts w:ascii="Times New Roman" w:hAnsi="Times New Roman"/>
          <w:color w:val="000000" w:themeColor="text1"/>
          <w:sz w:val="24"/>
          <w:szCs w:val="24"/>
        </w:rPr>
        <w:t xml:space="preserve">PROPERTY, failed to make repairs in a reasonable timely fashion, </w:t>
      </w:r>
      <w:r w:rsidR="006D2EE8" w:rsidRPr="00061A0E">
        <w:rPr>
          <w:rFonts w:ascii="Times New Roman" w:hAnsi="Times New Roman"/>
          <w:color w:val="000000" w:themeColor="text1"/>
          <w:sz w:val="24"/>
          <w:szCs w:val="24"/>
        </w:rPr>
        <w:t xml:space="preserve">and failed to maintain the dwelling in a decent, safe, and habitable condition. </w:t>
      </w:r>
      <w:r w:rsidR="00842949" w:rsidRPr="00061A0E">
        <w:rPr>
          <w:rFonts w:ascii="Times New Roman" w:hAnsi="Times New Roman"/>
          <w:color w:val="000000" w:themeColor="text1"/>
          <w:sz w:val="24"/>
          <w:szCs w:val="24"/>
        </w:rPr>
        <w:t xml:space="preserve">Moreover, DEFENDANTS impermissibly and illegally harassed PLAINTIFF due to </w:t>
      </w:r>
      <w:r w:rsidR="00601DB6" w:rsidRPr="00601DB6">
        <w:rPr>
          <w:rFonts w:ascii="Times New Roman" w:hAnsi="Times New Roman"/>
          <w:color w:val="000000" w:themeColor="text1"/>
          <w:sz w:val="24"/>
          <w:szCs w:val="24"/>
        </w:rPr>
        <w:t>&lt;Pronoun Possessive&gt;</w:t>
      </w:r>
      <w:r w:rsidR="00842949" w:rsidRPr="00061A0E">
        <w:rPr>
          <w:rFonts w:ascii="Times New Roman" w:hAnsi="Times New Roman"/>
          <w:color w:val="000000" w:themeColor="text1"/>
          <w:sz w:val="24"/>
          <w:szCs w:val="24"/>
        </w:rPr>
        <w:t xml:space="preserve"> request</w:t>
      </w:r>
      <w:r w:rsidR="00217343" w:rsidRPr="00061A0E">
        <w:rPr>
          <w:rFonts w:ascii="Times New Roman" w:hAnsi="Times New Roman"/>
          <w:color w:val="000000" w:themeColor="text1"/>
          <w:sz w:val="24"/>
          <w:szCs w:val="24"/>
        </w:rPr>
        <w:t>s</w:t>
      </w:r>
      <w:r w:rsidR="00842949" w:rsidRPr="00061A0E">
        <w:rPr>
          <w:rFonts w:ascii="Times New Roman" w:hAnsi="Times New Roman"/>
          <w:color w:val="000000" w:themeColor="text1"/>
          <w:sz w:val="24"/>
          <w:szCs w:val="24"/>
        </w:rPr>
        <w:t xml:space="preserve"> for necessary repairs.</w:t>
      </w:r>
      <w:r w:rsidR="00DD04BA">
        <w:rPr>
          <w:rFonts w:ascii="Times New Roman" w:hAnsi="Times New Roman"/>
          <w:color w:val="000000" w:themeColor="text1"/>
          <w:sz w:val="24"/>
          <w:szCs w:val="24"/>
        </w:rPr>
        <w:t xml:space="preserve"> </w:t>
      </w:r>
      <w:r w:rsidR="00842949" w:rsidRPr="00061A0E">
        <w:rPr>
          <w:rFonts w:ascii="Times New Roman" w:hAnsi="Times New Roman"/>
          <w:color w:val="000000" w:themeColor="text1"/>
          <w:sz w:val="24"/>
          <w:szCs w:val="24"/>
        </w:rPr>
        <w:t>DEFENDANTS</w:t>
      </w:r>
      <w:r w:rsidR="004105D7">
        <w:rPr>
          <w:rFonts w:ascii="Times New Roman" w:hAnsi="Times New Roman"/>
          <w:color w:val="000000" w:themeColor="text1"/>
          <w:sz w:val="24"/>
          <w:szCs w:val="24"/>
        </w:rPr>
        <w:t>’ conduct</w:t>
      </w:r>
      <w:r w:rsidR="00842949" w:rsidRPr="00061A0E">
        <w:rPr>
          <w:rFonts w:ascii="Times New Roman" w:hAnsi="Times New Roman"/>
          <w:color w:val="000000" w:themeColor="text1"/>
          <w:sz w:val="24"/>
          <w:szCs w:val="24"/>
        </w:rPr>
        <w:t xml:space="preserve"> </w:t>
      </w:r>
      <w:r w:rsidR="006D2EE8" w:rsidRPr="00061A0E">
        <w:rPr>
          <w:rFonts w:ascii="Times New Roman" w:hAnsi="Times New Roman"/>
          <w:color w:val="000000" w:themeColor="text1"/>
          <w:sz w:val="24"/>
          <w:szCs w:val="24"/>
        </w:rPr>
        <w:t xml:space="preserve">harmed </w:t>
      </w:r>
      <w:r w:rsidR="00842949" w:rsidRPr="00061A0E">
        <w:rPr>
          <w:rFonts w:ascii="Times New Roman" w:hAnsi="Times New Roman"/>
          <w:color w:val="000000" w:themeColor="text1"/>
          <w:sz w:val="24"/>
          <w:szCs w:val="24"/>
        </w:rPr>
        <w:t>PLAINTIFF</w:t>
      </w:r>
      <w:r w:rsidR="006D2EE8" w:rsidRPr="00061A0E">
        <w:rPr>
          <w:rFonts w:ascii="Times New Roman" w:hAnsi="Times New Roman"/>
          <w:color w:val="000000" w:themeColor="text1"/>
          <w:sz w:val="24"/>
          <w:szCs w:val="24"/>
        </w:rPr>
        <w:t xml:space="preserve">, and as such, </w:t>
      </w:r>
      <w:r w:rsidR="00842949"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now seek</w:t>
      </w:r>
      <w:r w:rsidR="00D937F6">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 xml:space="preserve"> damages for economic and non-economic injuries. A description of</w:t>
      </w:r>
      <w:r w:rsidR="004105D7">
        <w:rPr>
          <w:rFonts w:ascii="Times New Roman" w:hAnsi="Times New Roman"/>
          <w:color w:val="000000" w:themeColor="text1"/>
          <w:sz w:val="24"/>
          <w:szCs w:val="24"/>
        </w:rPr>
        <w:t xml:space="preserve"> the</w:t>
      </w:r>
      <w:r w:rsidR="006D2EE8" w:rsidRPr="00061A0E">
        <w:rPr>
          <w:rFonts w:ascii="Times New Roman" w:hAnsi="Times New Roman"/>
          <w:color w:val="000000" w:themeColor="text1"/>
          <w:sz w:val="24"/>
          <w:szCs w:val="24"/>
        </w:rPr>
        <w:t xml:space="preserve"> long-term problems that </w:t>
      </w:r>
      <w:r w:rsidR="004105D7">
        <w:rPr>
          <w:rFonts w:ascii="Times New Roman" w:hAnsi="Times New Roman"/>
          <w:color w:val="000000" w:themeColor="text1"/>
          <w:sz w:val="24"/>
          <w:szCs w:val="24"/>
        </w:rPr>
        <w:t xml:space="preserve">have </w:t>
      </w:r>
      <w:r w:rsidR="006D2EE8" w:rsidRPr="00061A0E">
        <w:rPr>
          <w:rFonts w:ascii="Times New Roman" w:hAnsi="Times New Roman"/>
          <w:color w:val="000000" w:themeColor="text1"/>
          <w:sz w:val="24"/>
          <w:szCs w:val="24"/>
        </w:rPr>
        <w:t>exist</w:t>
      </w:r>
      <w:r w:rsidR="004105D7">
        <w:rPr>
          <w:rFonts w:ascii="Times New Roman" w:hAnsi="Times New Roman"/>
          <w:color w:val="000000" w:themeColor="text1"/>
          <w:sz w:val="24"/>
          <w:szCs w:val="24"/>
        </w:rPr>
        <w:t>ed</w:t>
      </w:r>
      <w:r w:rsidR="006D2EE8" w:rsidRPr="00061A0E">
        <w:rPr>
          <w:rFonts w:ascii="Times New Roman" w:hAnsi="Times New Roman"/>
          <w:color w:val="000000" w:themeColor="text1"/>
          <w:sz w:val="24"/>
          <w:szCs w:val="24"/>
        </w:rPr>
        <w:t xml:space="preserve"> in the </w:t>
      </w:r>
      <w:r w:rsidR="00CC3B25" w:rsidRPr="00061A0E">
        <w:rPr>
          <w:rFonts w:ascii="Times New Roman" w:hAnsi="Times New Roman"/>
          <w:color w:val="000000" w:themeColor="text1"/>
          <w:sz w:val="24"/>
          <w:szCs w:val="24"/>
        </w:rPr>
        <w:t xml:space="preserve">PROPERTY </w:t>
      </w:r>
      <w:r w:rsidR="006D2EE8" w:rsidRPr="00061A0E">
        <w:rPr>
          <w:rFonts w:ascii="Times New Roman" w:hAnsi="Times New Roman"/>
          <w:color w:val="000000" w:themeColor="text1"/>
          <w:sz w:val="24"/>
          <w:szCs w:val="24"/>
        </w:rPr>
        <w:t xml:space="preserve">and their effects on </w:t>
      </w:r>
      <w:r w:rsidR="00842949" w:rsidRPr="00061A0E">
        <w:rPr>
          <w:rFonts w:ascii="Times New Roman" w:hAnsi="Times New Roman"/>
          <w:color w:val="000000" w:themeColor="text1"/>
          <w:sz w:val="24"/>
          <w:szCs w:val="24"/>
        </w:rPr>
        <w:t xml:space="preserve">PLAINTIFF </w:t>
      </w:r>
      <w:r w:rsidR="006D2EE8" w:rsidRPr="00061A0E">
        <w:rPr>
          <w:rFonts w:ascii="Times New Roman" w:hAnsi="Times New Roman"/>
          <w:color w:val="000000" w:themeColor="text1"/>
          <w:sz w:val="24"/>
          <w:szCs w:val="24"/>
        </w:rPr>
        <w:t>follow</w:t>
      </w:r>
      <w:r w:rsidR="00C94DE6">
        <w:rPr>
          <w:rFonts w:ascii="Times New Roman" w:hAnsi="Times New Roman"/>
          <w:color w:val="000000" w:themeColor="text1"/>
          <w:sz w:val="24"/>
          <w:szCs w:val="24"/>
        </w:rPr>
        <w:t>s</w:t>
      </w:r>
      <w:r w:rsidR="006D2EE8" w:rsidRPr="00061A0E">
        <w:rPr>
          <w:rFonts w:ascii="Times New Roman" w:hAnsi="Times New Roman"/>
          <w:color w:val="000000" w:themeColor="text1"/>
          <w:sz w:val="24"/>
          <w:szCs w:val="24"/>
        </w:rPr>
        <w:t>.</w:t>
      </w:r>
    </w:p>
    <w:p w14:paraId="6F489BAD" w14:textId="3413A5F8" w:rsidR="006D2EE8" w:rsidRPr="00061A0E" w:rsidRDefault="00655D74" w:rsidP="00E52D67">
      <w:pPr>
        <w:tabs>
          <w:tab w:val="left" w:pos="720"/>
          <w:tab w:val="left" w:pos="1170"/>
        </w:tabs>
        <w:spacing w:line="480" w:lineRule="exact"/>
        <w:jc w:val="center"/>
        <w:rPr>
          <w:b/>
          <w:color w:val="000000" w:themeColor="text1"/>
          <w:u w:val="single"/>
        </w:rPr>
      </w:pPr>
      <w:r w:rsidRPr="00061A0E">
        <w:rPr>
          <w:b/>
          <w:color w:val="000000" w:themeColor="text1"/>
          <w:u w:val="single"/>
        </w:rPr>
        <w:t>HARASSMENT</w:t>
      </w:r>
    </w:p>
    <w:p w14:paraId="4E60B11B" w14:textId="228EE07E" w:rsidR="00D00AB1" w:rsidRPr="00D00AB1" w:rsidRDefault="00AD66B1" w:rsidP="00D00AB1">
      <w:pPr>
        <w:pStyle w:val="ListParagraph"/>
        <w:numPr>
          <w:ilvl w:val="0"/>
          <w:numId w:val="1"/>
        </w:numPr>
        <w:tabs>
          <w:tab w:val="clear" w:pos="2160"/>
          <w:tab w:val="left" w:pos="720"/>
          <w:tab w:val="left" w:pos="1170"/>
        </w:tabs>
        <w:spacing w:line="480" w:lineRule="exact"/>
        <w:ind w:left="0" w:firstLine="720"/>
        <w:rPr>
          <w:color w:val="000000" w:themeColor="text1"/>
        </w:rPr>
      </w:pPr>
      <w:r w:rsidRPr="00061A0E">
        <w:rPr>
          <w:rFonts w:ascii="Times New Roman" w:hAnsi="Times New Roman"/>
          <w:color w:val="000000" w:themeColor="text1"/>
          <w:sz w:val="24"/>
          <w:szCs w:val="24"/>
        </w:rPr>
        <w:t xml:space="preserve">The multitude </w:t>
      </w:r>
      <w:r w:rsidR="000A1A69" w:rsidRPr="00061A0E">
        <w:rPr>
          <w:rFonts w:ascii="Times New Roman" w:hAnsi="Times New Roman"/>
          <w:color w:val="000000" w:themeColor="text1"/>
          <w:sz w:val="24"/>
          <w:szCs w:val="24"/>
        </w:rPr>
        <w:t>of</w:t>
      </w:r>
      <w:r w:rsidRPr="00061A0E">
        <w:rPr>
          <w:rFonts w:ascii="Times New Roman" w:hAnsi="Times New Roman"/>
          <w:color w:val="000000" w:themeColor="text1"/>
          <w:sz w:val="24"/>
          <w:szCs w:val="24"/>
        </w:rPr>
        <w:t xml:space="preserve"> harassment </w:t>
      </w:r>
      <w:r w:rsidR="000A1A69" w:rsidRPr="00061A0E">
        <w:rPr>
          <w:rFonts w:ascii="Times New Roman" w:hAnsi="Times New Roman"/>
          <w:color w:val="000000" w:themeColor="text1"/>
          <w:sz w:val="24"/>
          <w:szCs w:val="24"/>
        </w:rPr>
        <w:t xml:space="preserve">began for the </w:t>
      </w:r>
      <w:r w:rsidR="0057679B" w:rsidRPr="00061A0E">
        <w:rPr>
          <w:rFonts w:ascii="Times New Roman" w:hAnsi="Times New Roman"/>
          <w:color w:val="000000" w:themeColor="text1"/>
          <w:sz w:val="24"/>
          <w:szCs w:val="24"/>
        </w:rPr>
        <w:t xml:space="preserve">PLAINTIFF </w:t>
      </w:r>
      <w:r w:rsidR="006D0F33">
        <w:rPr>
          <w:rFonts w:ascii="Times New Roman" w:hAnsi="Times New Roman"/>
          <w:color w:val="000000" w:themeColor="text1"/>
          <w:sz w:val="24"/>
          <w:szCs w:val="24"/>
        </w:rPr>
        <w:t xml:space="preserve">after </w:t>
      </w:r>
      <w:r w:rsidR="00601DB6" w:rsidRPr="00601DB6">
        <w:rPr>
          <w:rFonts w:ascii="Times New Roman" w:hAnsi="Times New Roman"/>
          <w:color w:val="000000" w:themeColor="text1"/>
          <w:sz w:val="24"/>
          <w:szCs w:val="24"/>
        </w:rPr>
        <w:t>&lt;Pronoun Subject&gt;</w:t>
      </w:r>
      <w:r w:rsidR="006D0F33">
        <w:rPr>
          <w:rFonts w:ascii="Times New Roman" w:hAnsi="Times New Roman"/>
          <w:color w:val="000000" w:themeColor="text1"/>
          <w:sz w:val="24"/>
          <w:szCs w:val="24"/>
        </w:rPr>
        <w:t xml:space="preserve"> began making requests regarding</w:t>
      </w:r>
      <w:r w:rsidR="00C94DE6">
        <w:rPr>
          <w:rFonts w:ascii="Times New Roman" w:hAnsi="Times New Roman"/>
          <w:color w:val="000000" w:themeColor="text1"/>
          <w:sz w:val="24"/>
          <w:szCs w:val="24"/>
        </w:rPr>
        <w:t xml:space="preserve"> the</w:t>
      </w:r>
      <w:r w:rsidR="006D0F33">
        <w:rPr>
          <w:rFonts w:ascii="Times New Roman" w:hAnsi="Times New Roman"/>
          <w:color w:val="000000" w:themeColor="text1"/>
          <w:sz w:val="24"/>
          <w:szCs w:val="24"/>
        </w:rPr>
        <w:t xml:space="preserve"> </w:t>
      </w:r>
      <w:r w:rsidR="00EE3315">
        <w:rPr>
          <w:rFonts w:ascii="Times New Roman" w:hAnsi="Times New Roman"/>
          <w:color w:val="000000" w:themeColor="text1"/>
          <w:sz w:val="24"/>
          <w:szCs w:val="24"/>
        </w:rPr>
        <w:t xml:space="preserve">PROPERTY’s </w:t>
      </w:r>
      <w:r w:rsidR="006D0F33">
        <w:rPr>
          <w:rFonts w:ascii="Times New Roman" w:hAnsi="Times New Roman"/>
          <w:color w:val="000000" w:themeColor="text1"/>
          <w:sz w:val="24"/>
          <w:szCs w:val="24"/>
        </w:rPr>
        <w:t xml:space="preserve">uninhabitable conditions. Instead of addressing </w:t>
      </w:r>
      <w:r w:rsidR="00DF1425">
        <w:rPr>
          <w:rFonts w:ascii="Times New Roman" w:hAnsi="Times New Roman"/>
          <w:color w:val="000000" w:themeColor="text1"/>
          <w:sz w:val="24"/>
          <w:szCs w:val="24"/>
        </w:rPr>
        <w:t>PLAINTIFF’</w:t>
      </w:r>
      <w:r w:rsidR="00EE3315">
        <w:rPr>
          <w:rFonts w:ascii="Times New Roman" w:hAnsi="Times New Roman"/>
          <w:color w:val="000000" w:themeColor="text1"/>
          <w:sz w:val="24"/>
          <w:szCs w:val="24"/>
        </w:rPr>
        <w:t>s</w:t>
      </w:r>
      <w:r w:rsidR="00DF1425">
        <w:rPr>
          <w:rFonts w:ascii="Times New Roman" w:hAnsi="Times New Roman"/>
          <w:color w:val="000000" w:themeColor="text1"/>
          <w:sz w:val="24"/>
          <w:szCs w:val="24"/>
        </w:rPr>
        <w:t xml:space="preserve"> reasonable concerns, DEFENDANTS </w:t>
      </w:r>
      <w:r w:rsidR="00E905D6">
        <w:rPr>
          <w:rFonts w:ascii="Times New Roman" w:hAnsi="Times New Roman"/>
          <w:color w:val="000000" w:themeColor="text1"/>
          <w:sz w:val="24"/>
          <w:szCs w:val="24"/>
        </w:rPr>
        <w:t>retaliated by adopting a hostile attitude against PLAINTIFF.</w:t>
      </w:r>
    </w:p>
    <w:p w14:paraId="766F0BF0" w14:textId="655211DE" w:rsidR="00D00AB1" w:rsidRDefault="00D00AB1" w:rsidP="00D00AB1">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t xml:space="preserve">Throughout </w:t>
      </w:r>
      <w:r w:rsidR="00601DB6" w:rsidRPr="00601DB6">
        <w:rPr>
          <w:rFonts w:ascii="Times New Roman" w:hAnsi="Times New Roman"/>
          <w:color w:val="000000" w:themeColor="text1"/>
          <w:sz w:val="24"/>
          <w:szCs w:val="24"/>
        </w:rPr>
        <w:t>&lt;Pronoun Possessive&gt;</w:t>
      </w:r>
      <w:r w:rsidRPr="22454A10">
        <w:rPr>
          <w:rFonts w:ascii="Times New Roman" w:hAnsi="Times New Roman"/>
          <w:color w:val="000000" w:themeColor="text1"/>
          <w:sz w:val="24"/>
          <w:szCs w:val="24"/>
        </w:rPr>
        <w:t xml:space="preserve"> tenancy, PLAINTIFF </w:t>
      </w:r>
      <w:r w:rsidR="5D9385E1" w:rsidRPr="22454A10">
        <w:rPr>
          <w:rFonts w:ascii="Times New Roman" w:hAnsi="Times New Roman"/>
          <w:color w:val="000000" w:themeColor="text1"/>
          <w:sz w:val="24"/>
          <w:szCs w:val="24"/>
        </w:rPr>
        <w:t xml:space="preserve">has </w:t>
      </w:r>
      <w:r w:rsidRPr="22454A10">
        <w:rPr>
          <w:rFonts w:ascii="Times New Roman" w:hAnsi="Times New Roman"/>
          <w:color w:val="000000" w:themeColor="text1"/>
          <w:sz w:val="24"/>
          <w:szCs w:val="24"/>
        </w:rPr>
        <w:t xml:space="preserve">faced multiple habitability issues, which </w:t>
      </w:r>
      <w:r w:rsidR="00601DB6" w:rsidRPr="00601DB6">
        <w:rPr>
          <w:rFonts w:ascii="Times New Roman" w:hAnsi="Times New Roman"/>
          <w:color w:val="000000" w:themeColor="text1"/>
          <w:sz w:val="24"/>
          <w:szCs w:val="24"/>
        </w:rPr>
        <w:t>&lt;Pronoun Subject&gt;</w:t>
      </w:r>
      <w:r w:rsidRPr="22454A10">
        <w:rPr>
          <w:rFonts w:ascii="Times New Roman" w:hAnsi="Times New Roman"/>
          <w:color w:val="000000" w:themeColor="text1"/>
          <w:sz w:val="24"/>
          <w:szCs w:val="24"/>
        </w:rPr>
        <w:t xml:space="preserve"> consistently reported to DEFENDANTS. </w:t>
      </w:r>
      <w:r w:rsidR="00E07E7E" w:rsidRPr="22454A10">
        <w:rPr>
          <w:rFonts w:ascii="Times New Roman" w:hAnsi="Times New Roman"/>
          <w:color w:val="000000" w:themeColor="text1"/>
          <w:sz w:val="24"/>
          <w:szCs w:val="24"/>
        </w:rPr>
        <w:t>More specifically</w:t>
      </w:r>
      <w:r w:rsidRPr="22454A10">
        <w:rPr>
          <w:rFonts w:ascii="Times New Roman" w:hAnsi="Times New Roman"/>
          <w:color w:val="000000" w:themeColor="text1"/>
          <w:sz w:val="24"/>
          <w:szCs w:val="24"/>
        </w:rPr>
        <w:t>, PLAINTIFF raised concerns about</w:t>
      </w:r>
      <w:r w:rsidR="003204F3" w:rsidRPr="003204F3">
        <w:rPr>
          <w:rFonts w:ascii="Times New Roman" w:hAnsi="Times New Roman"/>
          <w:color w:val="000000" w:themeColor="text1"/>
          <w:sz w:val="24"/>
          <w:szCs w:val="24"/>
        </w:rPr>
        <w:t xml:space="preserve"> </w:t>
      </w:r>
      <w:r w:rsidR="003204F3" w:rsidRPr="007E416C">
        <w:rPr>
          <w:rFonts w:ascii="Times New Roman" w:hAnsi="Times New Roman"/>
          <w:color w:val="000000" w:themeColor="text1"/>
          <w:sz w:val="24"/>
          <w:szCs w:val="24"/>
        </w:rPr>
        <w:t xml:space="preserve">water intrusion into the </w:t>
      </w:r>
      <w:r w:rsidR="003204F3" w:rsidRPr="00116B8C">
        <w:rPr>
          <w:rFonts w:ascii="Times New Roman" w:hAnsi="Times New Roman"/>
          <w:color w:val="000000" w:themeColor="text1"/>
          <w:sz w:val="24"/>
          <w:szCs w:val="24"/>
        </w:rPr>
        <w:t xml:space="preserve">PROPERTY </w:t>
      </w:r>
      <w:r w:rsidR="00C94DE6">
        <w:rPr>
          <w:rFonts w:ascii="Times New Roman" w:hAnsi="Times New Roman"/>
          <w:color w:val="000000" w:themeColor="text1"/>
          <w:sz w:val="24"/>
          <w:szCs w:val="24"/>
        </w:rPr>
        <w:t>and the resulting</w:t>
      </w:r>
      <w:r w:rsidR="003204F3" w:rsidRPr="00116B8C">
        <w:rPr>
          <w:rFonts w:ascii="Times New Roman" w:hAnsi="Times New Roman"/>
          <w:color w:val="000000" w:themeColor="text1"/>
          <w:sz w:val="24"/>
          <w:szCs w:val="24"/>
        </w:rPr>
        <w:t xml:space="preserve"> mold growth and dampness in several areas that ultimately damaged multiple personal items</w:t>
      </w:r>
      <w:r w:rsidR="003204F3" w:rsidRPr="00A7491C">
        <w:rPr>
          <w:rFonts w:ascii="Times New Roman" w:hAnsi="Times New Roman"/>
          <w:color w:val="000000" w:themeColor="text1"/>
          <w:sz w:val="24"/>
          <w:szCs w:val="24"/>
        </w:rPr>
        <w:t xml:space="preserve">; a recurring water leak due to a faulty pipe under the house; </w:t>
      </w:r>
      <w:r w:rsidR="00C94DE6">
        <w:rPr>
          <w:rFonts w:ascii="Times New Roman" w:hAnsi="Times New Roman"/>
          <w:color w:val="000000" w:themeColor="text1"/>
          <w:sz w:val="24"/>
          <w:szCs w:val="24"/>
        </w:rPr>
        <w:t xml:space="preserve">a </w:t>
      </w:r>
      <w:r w:rsidR="003204F3">
        <w:rPr>
          <w:rFonts w:ascii="Times New Roman" w:hAnsi="Times New Roman"/>
          <w:color w:val="000000" w:themeColor="text1"/>
          <w:sz w:val="24"/>
          <w:szCs w:val="24"/>
        </w:rPr>
        <w:t>w</w:t>
      </w:r>
      <w:r w:rsidR="003204F3" w:rsidRPr="00903A7F">
        <w:rPr>
          <w:rFonts w:ascii="Times New Roman" w:hAnsi="Times New Roman"/>
          <w:color w:val="000000" w:themeColor="text1"/>
          <w:sz w:val="24"/>
          <w:szCs w:val="24"/>
        </w:rPr>
        <w:t>ooden floor in poor condition, rotte</w:t>
      </w:r>
      <w:r w:rsidR="00C94DE6">
        <w:rPr>
          <w:rFonts w:ascii="Times New Roman" w:hAnsi="Times New Roman"/>
          <w:color w:val="000000" w:themeColor="text1"/>
          <w:sz w:val="24"/>
          <w:szCs w:val="24"/>
        </w:rPr>
        <w:t>d</w:t>
      </w:r>
      <w:r w:rsidR="003204F3" w:rsidRPr="00903A7F">
        <w:rPr>
          <w:rFonts w:ascii="Times New Roman" w:hAnsi="Times New Roman"/>
          <w:color w:val="000000" w:themeColor="text1"/>
          <w:sz w:val="24"/>
          <w:szCs w:val="24"/>
        </w:rPr>
        <w:t xml:space="preserve"> and with mold and moisture; </w:t>
      </w:r>
      <w:r w:rsidR="00C94DE6">
        <w:rPr>
          <w:rFonts w:ascii="Times New Roman" w:hAnsi="Times New Roman"/>
          <w:color w:val="000000" w:themeColor="text1"/>
          <w:sz w:val="24"/>
          <w:szCs w:val="24"/>
        </w:rPr>
        <w:t xml:space="preserve">an exposed </w:t>
      </w:r>
      <w:r w:rsidR="003204F3">
        <w:rPr>
          <w:rFonts w:ascii="Times New Roman" w:hAnsi="Times New Roman"/>
          <w:color w:val="000000" w:themeColor="text1"/>
          <w:sz w:val="24"/>
          <w:szCs w:val="24"/>
        </w:rPr>
        <w:t xml:space="preserve">crawl </w:t>
      </w:r>
      <w:r w:rsidR="003204F3" w:rsidRPr="00903A7F">
        <w:rPr>
          <w:rFonts w:ascii="Times New Roman" w:hAnsi="Times New Roman"/>
          <w:color w:val="000000" w:themeColor="text1"/>
          <w:sz w:val="24"/>
          <w:szCs w:val="24"/>
        </w:rPr>
        <w:t xml:space="preserve">space </w:t>
      </w:r>
      <w:r w:rsidR="00C94DE6">
        <w:rPr>
          <w:rFonts w:ascii="Times New Roman" w:hAnsi="Times New Roman"/>
          <w:color w:val="000000" w:themeColor="text1"/>
          <w:sz w:val="24"/>
          <w:szCs w:val="24"/>
        </w:rPr>
        <w:t>that was</w:t>
      </w:r>
      <w:r w:rsidR="003204F3" w:rsidRPr="00903A7F">
        <w:rPr>
          <w:rFonts w:ascii="Times New Roman" w:hAnsi="Times New Roman"/>
          <w:color w:val="000000" w:themeColor="text1"/>
          <w:sz w:val="24"/>
          <w:szCs w:val="24"/>
        </w:rPr>
        <w:t xml:space="preserve"> infested with mold</w:t>
      </w:r>
      <w:r w:rsidR="00C94DE6">
        <w:rPr>
          <w:rFonts w:ascii="Times New Roman" w:hAnsi="Times New Roman"/>
          <w:color w:val="000000" w:themeColor="text1"/>
          <w:sz w:val="24"/>
          <w:szCs w:val="24"/>
        </w:rPr>
        <w:t xml:space="preserve"> and</w:t>
      </w:r>
      <w:r w:rsidR="003204F3" w:rsidRPr="00903A7F">
        <w:rPr>
          <w:rFonts w:ascii="Times New Roman" w:hAnsi="Times New Roman"/>
          <w:color w:val="000000" w:themeColor="text1"/>
          <w:sz w:val="24"/>
          <w:szCs w:val="24"/>
        </w:rPr>
        <w:t xml:space="preserve"> </w:t>
      </w:r>
      <w:r w:rsidR="003204F3">
        <w:rPr>
          <w:rFonts w:ascii="Times New Roman" w:hAnsi="Times New Roman"/>
          <w:color w:val="000000" w:themeColor="text1"/>
          <w:sz w:val="24"/>
          <w:szCs w:val="24"/>
        </w:rPr>
        <w:t>represent</w:t>
      </w:r>
      <w:r w:rsidR="00C94DE6">
        <w:rPr>
          <w:rFonts w:ascii="Times New Roman" w:hAnsi="Times New Roman"/>
          <w:color w:val="000000" w:themeColor="text1"/>
          <w:sz w:val="24"/>
          <w:szCs w:val="24"/>
        </w:rPr>
        <w:t>ed</w:t>
      </w:r>
      <w:r w:rsidR="003204F3">
        <w:rPr>
          <w:rFonts w:ascii="Times New Roman" w:hAnsi="Times New Roman"/>
          <w:color w:val="000000" w:themeColor="text1"/>
          <w:sz w:val="24"/>
          <w:szCs w:val="24"/>
        </w:rPr>
        <w:t xml:space="preserve"> </w:t>
      </w:r>
      <w:r w:rsidR="003204F3" w:rsidRPr="00903A7F">
        <w:rPr>
          <w:rFonts w:ascii="Times New Roman" w:hAnsi="Times New Roman"/>
          <w:color w:val="000000" w:themeColor="text1"/>
          <w:sz w:val="24"/>
          <w:szCs w:val="24"/>
        </w:rPr>
        <w:t>a safety risk to PLAINTIFF when walking</w:t>
      </w:r>
      <w:r w:rsidR="003204F3">
        <w:rPr>
          <w:rFonts w:ascii="Times New Roman" w:hAnsi="Times New Roman"/>
          <w:color w:val="000000" w:themeColor="text1"/>
          <w:sz w:val="24"/>
          <w:szCs w:val="24"/>
        </w:rPr>
        <w:t xml:space="preserve"> inside the PROPERTY;</w:t>
      </w:r>
      <w:r w:rsidR="003204F3" w:rsidRPr="00731278">
        <w:rPr>
          <w:rFonts w:ascii="Times New Roman" w:hAnsi="Times New Roman"/>
          <w:color w:val="EE0000"/>
          <w:sz w:val="24"/>
          <w:szCs w:val="24"/>
        </w:rPr>
        <w:t xml:space="preserve"> </w:t>
      </w:r>
      <w:r w:rsidR="003204F3" w:rsidRPr="00290607">
        <w:rPr>
          <w:rFonts w:ascii="Times New Roman" w:hAnsi="Times New Roman"/>
          <w:color w:val="000000" w:themeColor="text1"/>
          <w:sz w:val="24"/>
          <w:szCs w:val="24"/>
        </w:rPr>
        <w:t>outlets in such poor condition that they do not work;</w:t>
      </w:r>
      <w:r w:rsidR="003204F3">
        <w:rPr>
          <w:rFonts w:ascii="Times New Roman" w:hAnsi="Times New Roman"/>
          <w:color w:val="EE0000"/>
          <w:sz w:val="24"/>
          <w:szCs w:val="24"/>
        </w:rPr>
        <w:t xml:space="preserve"> </w:t>
      </w:r>
      <w:r w:rsidR="003204F3" w:rsidRPr="00F23E7C">
        <w:rPr>
          <w:rFonts w:ascii="Times New Roman" w:hAnsi="Times New Roman"/>
          <w:color w:val="000000" w:themeColor="text1"/>
          <w:sz w:val="24"/>
          <w:szCs w:val="24"/>
        </w:rPr>
        <w:t xml:space="preserve">electrical issues due to </w:t>
      </w:r>
      <w:r w:rsidR="00084D4E">
        <w:rPr>
          <w:rFonts w:ascii="Times New Roman" w:hAnsi="Times New Roman"/>
          <w:color w:val="000000" w:themeColor="text1"/>
          <w:sz w:val="24"/>
          <w:szCs w:val="24"/>
        </w:rPr>
        <w:t xml:space="preserve">an </w:t>
      </w:r>
      <w:r w:rsidR="003204F3" w:rsidRPr="00F23E7C">
        <w:rPr>
          <w:rFonts w:ascii="Times New Roman" w:hAnsi="Times New Roman"/>
          <w:color w:val="000000" w:themeColor="text1"/>
          <w:sz w:val="24"/>
          <w:szCs w:val="24"/>
        </w:rPr>
        <w:t>old and outdated panel</w:t>
      </w:r>
      <w:r w:rsidR="003204F3">
        <w:rPr>
          <w:rFonts w:ascii="Times New Roman" w:hAnsi="Times New Roman"/>
          <w:color w:val="000000" w:themeColor="text1"/>
          <w:sz w:val="24"/>
          <w:szCs w:val="24"/>
        </w:rPr>
        <w:t xml:space="preserve"> that</w:t>
      </w:r>
      <w:r w:rsidR="003204F3" w:rsidRPr="00F23E7C">
        <w:rPr>
          <w:rFonts w:ascii="Times New Roman" w:hAnsi="Times New Roman"/>
          <w:color w:val="000000" w:themeColor="text1"/>
          <w:sz w:val="24"/>
          <w:szCs w:val="24"/>
        </w:rPr>
        <w:t xml:space="preserve"> stops working periodically;</w:t>
      </w:r>
      <w:r w:rsidR="003204F3" w:rsidRPr="00E03D8B">
        <w:rPr>
          <w:rFonts w:ascii="Times New Roman" w:hAnsi="Times New Roman"/>
          <w:color w:val="EE0000"/>
          <w:sz w:val="24"/>
          <w:szCs w:val="24"/>
        </w:rPr>
        <w:t xml:space="preserve"> </w:t>
      </w:r>
      <w:r w:rsidR="003204F3" w:rsidRPr="00773C19">
        <w:rPr>
          <w:rFonts w:ascii="Times New Roman" w:hAnsi="Times New Roman"/>
          <w:color w:val="000000" w:themeColor="text1"/>
          <w:sz w:val="24"/>
          <w:szCs w:val="24"/>
        </w:rPr>
        <w:t>problems with the air conditioning system for approximately ten years due to the amount of mold and moisture it presents</w:t>
      </w:r>
      <w:r w:rsidR="003204F3">
        <w:rPr>
          <w:rFonts w:ascii="Times New Roman" w:hAnsi="Times New Roman"/>
          <w:color w:val="000000" w:themeColor="text1"/>
          <w:sz w:val="24"/>
          <w:szCs w:val="24"/>
        </w:rPr>
        <w:t>; w</w:t>
      </w:r>
      <w:r w:rsidR="003204F3" w:rsidRPr="00453E56">
        <w:rPr>
          <w:rFonts w:ascii="Times New Roman" w:hAnsi="Times New Roman"/>
          <w:color w:val="000000" w:themeColor="text1"/>
          <w:sz w:val="24"/>
          <w:szCs w:val="24"/>
        </w:rPr>
        <w:t xml:space="preserve">alls and ceiling cracked, stained, and paint chipped due to </w:t>
      </w:r>
      <w:r w:rsidR="003204F3">
        <w:rPr>
          <w:rFonts w:ascii="Times New Roman" w:hAnsi="Times New Roman"/>
          <w:color w:val="000000" w:themeColor="text1"/>
          <w:sz w:val="24"/>
          <w:szCs w:val="24"/>
        </w:rPr>
        <w:t xml:space="preserve">dampness; </w:t>
      </w:r>
      <w:r w:rsidR="00C94DE6">
        <w:rPr>
          <w:rFonts w:ascii="Times New Roman" w:hAnsi="Times New Roman"/>
          <w:color w:val="000000" w:themeColor="text1"/>
          <w:sz w:val="24"/>
          <w:szCs w:val="24"/>
        </w:rPr>
        <w:t xml:space="preserve">a </w:t>
      </w:r>
      <w:r w:rsidR="003204F3" w:rsidRPr="001F1E64">
        <w:rPr>
          <w:rFonts w:ascii="Times New Roman" w:hAnsi="Times New Roman"/>
          <w:color w:val="000000" w:themeColor="text1"/>
          <w:sz w:val="24"/>
          <w:szCs w:val="24"/>
        </w:rPr>
        <w:t>roof with holes and in poor condition due to old</w:t>
      </w:r>
      <w:r w:rsidR="003204F3">
        <w:rPr>
          <w:rFonts w:ascii="Times New Roman" w:hAnsi="Times New Roman"/>
          <w:color w:val="000000" w:themeColor="text1"/>
          <w:sz w:val="24"/>
          <w:szCs w:val="24"/>
        </w:rPr>
        <w:t xml:space="preserve"> shingles;</w:t>
      </w:r>
      <w:r w:rsidR="003204F3" w:rsidRPr="00773C19">
        <w:rPr>
          <w:rFonts w:ascii="Times New Roman" w:hAnsi="Times New Roman"/>
          <w:color w:val="000000" w:themeColor="text1"/>
          <w:sz w:val="24"/>
          <w:szCs w:val="24"/>
        </w:rPr>
        <w:t xml:space="preserve"> </w:t>
      </w:r>
      <w:r w:rsidR="003204F3" w:rsidRPr="00B25ABD">
        <w:rPr>
          <w:rFonts w:ascii="Times New Roman" w:hAnsi="Times New Roman"/>
          <w:color w:val="000000" w:themeColor="text1"/>
          <w:sz w:val="24"/>
          <w:szCs w:val="24"/>
        </w:rPr>
        <w:t>windows and doors in such poor condition that they do not close properly;</w:t>
      </w:r>
      <w:r w:rsidR="003204F3">
        <w:rPr>
          <w:rFonts w:ascii="Times New Roman" w:hAnsi="Times New Roman"/>
          <w:color w:val="EE0000"/>
          <w:sz w:val="24"/>
          <w:szCs w:val="24"/>
        </w:rPr>
        <w:t xml:space="preserve"> </w:t>
      </w:r>
      <w:r w:rsidR="003204F3" w:rsidRPr="009D4E4D">
        <w:rPr>
          <w:rFonts w:ascii="Times New Roman" w:hAnsi="Times New Roman"/>
          <w:sz w:val="24"/>
          <w:szCs w:val="24"/>
        </w:rPr>
        <w:t xml:space="preserve">a mailbox without </w:t>
      </w:r>
      <w:r w:rsidR="007B0C63">
        <w:rPr>
          <w:rFonts w:ascii="Times New Roman" w:hAnsi="Times New Roman"/>
          <w:sz w:val="24"/>
          <w:szCs w:val="24"/>
        </w:rPr>
        <w:t xml:space="preserve">a </w:t>
      </w:r>
      <w:r w:rsidR="003204F3" w:rsidRPr="009D4E4D">
        <w:rPr>
          <w:rFonts w:ascii="Times New Roman" w:hAnsi="Times New Roman"/>
          <w:sz w:val="24"/>
          <w:szCs w:val="24"/>
        </w:rPr>
        <w:lastRenderedPageBreak/>
        <w:t xml:space="preserve">door that collects insects; </w:t>
      </w:r>
      <w:r w:rsidR="003204F3" w:rsidRPr="005D7F73">
        <w:rPr>
          <w:rFonts w:ascii="Times New Roman" w:hAnsi="Times New Roman"/>
          <w:color w:val="000000" w:themeColor="text1"/>
          <w:sz w:val="24"/>
          <w:szCs w:val="24"/>
        </w:rPr>
        <w:t>r</w:t>
      </w:r>
      <w:r w:rsidR="003204F3">
        <w:rPr>
          <w:rFonts w:ascii="Times New Roman" w:hAnsi="Times New Roman"/>
          <w:color w:val="000000" w:themeColor="text1"/>
          <w:sz w:val="24"/>
          <w:szCs w:val="24"/>
        </w:rPr>
        <w:t>odent and bug</w:t>
      </w:r>
      <w:r w:rsidR="003204F3" w:rsidRPr="005D7F73">
        <w:rPr>
          <w:rFonts w:ascii="Times New Roman" w:hAnsi="Times New Roman"/>
          <w:color w:val="000000" w:themeColor="text1"/>
          <w:sz w:val="24"/>
          <w:szCs w:val="24"/>
        </w:rPr>
        <w:t xml:space="preserve"> infestation</w:t>
      </w:r>
      <w:r w:rsidR="007B0C63">
        <w:rPr>
          <w:rFonts w:ascii="Times New Roman" w:hAnsi="Times New Roman"/>
          <w:color w:val="000000" w:themeColor="text1"/>
          <w:sz w:val="24"/>
          <w:szCs w:val="24"/>
        </w:rPr>
        <w:t>s</w:t>
      </w:r>
      <w:r w:rsidR="000775EA" w:rsidRPr="22454A10">
        <w:rPr>
          <w:rFonts w:ascii="Times New Roman" w:hAnsi="Times New Roman"/>
          <w:color w:val="000000" w:themeColor="text1"/>
          <w:sz w:val="24"/>
          <w:szCs w:val="24"/>
        </w:rPr>
        <w:t xml:space="preserve">; </w:t>
      </w:r>
      <w:r w:rsidR="007B0C63">
        <w:rPr>
          <w:rFonts w:ascii="Times New Roman" w:hAnsi="Times New Roman"/>
          <w:color w:val="000000" w:themeColor="text1"/>
          <w:sz w:val="24"/>
          <w:szCs w:val="24"/>
        </w:rPr>
        <w:t xml:space="preserve">a </w:t>
      </w:r>
      <w:r w:rsidR="000775EA" w:rsidRPr="22454A10">
        <w:rPr>
          <w:rFonts w:ascii="Times New Roman" w:hAnsi="Times New Roman"/>
          <w:color w:val="000000" w:themeColor="text1"/>
          <w:sz w:val="24"/>
          <w:szCs w:val="24"/>
        </w:rPr>
        <w:t>failure to repair necessary habitability items within a reasonable time; and negligent maintenance of the PROPERTY</w:t>
      </w:r>
      <w:r w:rsidRPr="22454A10">
        <w:rPr>
          <w:rFonts w:ascii="Times New Roman" w:hAnsi="Times New Roman"/>
          <w:color w:val="000000" w:themeColor="text1"/>
          <w:sz w:val="24"/>
          <w:szCs w:val="24"/>
        </w:rPr>
        <w:t xml:space="preserve">. In response to these complaints, </w:t>
      </w:r>
      <w:r w:rsidR="00AD601D" w:rsidRPr="22454A10">
        <w:rPr>
          <w:rFonts w:ascii="Times New Roman" w:hAnsi="Times New Roman"/>
          <w:color w:val="000000" w:themeColor="text1"/>
          <w:sz w:val="24"/>
          <w:szCs w:val="24"/>
        </w:rPr>
        <w:t>DEFENDANTS’ agents</w:t>
      </w:r>
      <w:r w:rsidRPr="22454A10">
        <w:rPr>
          <w:rFonts w:ascii="Times New Roman" w:hAnsi="Times New Roman"/>
          <w:color w:val="000000" w:themeColor="text1"/>
          <w:sz w:val="24"/>
          <w:szCs w:val="24"/>
        </w:rPr>
        <w:t xml:space="preserve"> became hostile and regularly treated PLAINTIFF in a rude and dismissive manner.</w:t>
      </w:r>
    </w:p>
    <w:p w14:paraId="40B4983C" w14:textId="5B931A15" w:rsidR="00FB6CFC" w:rsidRPr="005A1806" w:rsidRDefault="00E802ED" w:rsidP="00D00AB1">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E802ED">
        <w:rPr>
          <w:rFonts w:ascii="Times New Roman" w:hAnsi="Times New Roman"/>
          <w:color w:val="000000" w:themeColor="text1"/>
          <w:sz w:val="24"/>
          <w:szCs w:val="24"/>
        </w:rPr>
        <w:t xml:space="preserve">Around March 2025, </w:t>
      </w:r>
      <w:r w:rsidR="007C7998">
        <w:rPr>
          <w:rFonts w:ascii="Times New Roman" w:hAnsi="Times New Roman"/>
          <w:color w:val="000000" w:themeColor="text1"/>
          <w:sz w:val="24"/>
          <w:szCs w:val="24"/>
        </w:rPr>
        <w:t>DEFENDANTS</w:t>
      </w:r>
      <w:r w:rsidRPr="00E802ED">
        <w:rPr>
          <w:rFonts w:ascii="Times New Roman" w:hAnsi="Times New Roman"/>
          <w:color w:val="000000" w:themeColor="text1"/>
          <w:sz w:val="24"/>
          <w:szCs w:val="24"/>
        </w:rPr>
        <w:t xml:space="preserve"> informe</w:t>
      </w:r>
      <w:r w:rsidR="007C7998">
        <w:rPr>
          <w:rFonts w:ascii="Times New Roman" w:hAnsi="Times New Roman"/>
          <w:color w:val="000000" w:themeColor="text1"/>
          <w:sz w:val="24"/>
          <w:szCs w:val="24"/>
        </w:rPr>
        <w:t>d</w:t>
      </w:r>
      <w:r w:rsidR="00845272">
        <w:rPr>
          <w:rFonts w:ascii="Times New Roman" w:hAnsi="Times New Roman"/>
          <w:color w:val="000000" w:themeColor="text1"/>
          <w:sz w:val="24"/>
          <w:szCs w:val="24"/>
        </w:rPr>
        <w:t xml:space="preserve"> PLAINTIFF about</w:t>
      </w:r>
      <w:r w:rsidRPr="00E802ED">
        <w:rPr>
          <w:rFonts w:ascii="Times New Roman" w:hAnsi="Times New Roman"/>
          <w:color w:val="000000" w:themeColor="text1"/>
          <w:sz w:val="24"/>
          <w:szCs w:val="24"/>
        </w:rPr>
        <w:t xml:space="preserve"> a planned remodeling project to be carried out on the Property. For that reason, </w:t>
      </w:r>
      <w:r w:rsidR="00944156">
        <w:rPr>
          <w:rFonts w:ascii="Times New Roman" w:hAnsi="Times New Roman"/>
          <w:color w:val="000000" w:themeColor="text1"/>
          <w:sz w:val="24"/>
          <w:szCs w:val="24"/>
        </w:rPr>
        <w:t>DEFENDANTS</w:t>
      </w:r>
      <w:r w:rsidRPr="00E802ED">
        <w:rPr>
          <w:rFonts w:ascii="Times New Roman" w:hAnsi="Times New Roman"/>
          <w:color w:val="000000" w:themeColor="text1"/>
          <w:sz w:val="24"/>
          <w:szCs w:val="24"/>
        </w:rPr>
        <w:t xml:space="preserve"> began making suggestions to </w:t>
      </w:r>
      <w:r w:rsidR="00944156">
        <w:rPr>
          <w:rFonts w:ascii="Times New Roman" w:hAnsi="Times New Roman"/>
          <w:color w:val="000000" w:themeColor="text1"/>
          <w:sz w:val="24"/>
          <w:szCs w:val="24"/>
        </w:rPr>
        <w:t>PLAINTIFF</w:t>
      </w:r>
      <w:r w:rsidRPr="00E802ED">
        <w:rPr>
          <w:rFonts w:ascii="Times New Roman" w:hAnsi="Times New Roman"/>
          <w:color w:val="000000" w:themeColor="text1"/>
          <w:sz w:val="24"/>
          <w:szCs w:val="24"/>
        </w:rPr>
        <w:t xml:space="preserve"> with the clear intent of persuading </w:t>
      </w:r>
      <w:r w:rsidR="00601DB6" w:rsidRPr="00601DB6">
        <w:rPr>
          <w:rFonts w:ascii="Times New Roman" w:hAnsi="Times New Roman"/>
          <w:color w:val="000000" w:themeColor="text1"/>
          <w:sz w:val="24"/>
          <w:szCs w:val="24"/>
        </w:rPr>
        <w:t>&lt;Pronoun Possessive&gt;</w:t>
      </w:r>
      <w:r w:rsidRPr="00E802ED">
        <w:rPr>
          <w:rFonts w:ascii="Times New Roman" w:hAnsi="Times New Roman"/>
          <w:color w:val="000000" w:themeColor="text1"/>
          <w:sz w:val="24"/>
          <w:szCs w:val="24"/>
        </w:rPr>
        <w:t xml:space="preserve"> to vacate the P</w:t>
      </w:r>
      <w:r w:rsidR="003403D3">
        <w:rPr>
          <w:rFonts w:ascii="Times New Roman" w:hAnsi="Times New Roman"/>
          <w:color w:val="000000" w:themeColor="text1"/>
          <w:sz w:val="24"/>
          <w:szCs w:val="24"/>
        </w:rPr>
        <w:t>ROPERTY</w:t>
      </w:r>
      <w:r w:rsidRPr="00E802ED">
        <w:rPr>
          <w:rFonts w:ascii="Times New Roman" w:hAnsi="Times New Roman"/>
          <w:color w:val="000000" w:themeColor="text1"/>
          <w:sz w:val="24"/>
          <w:szCs w:val="24"/>
        </w:rPr>
        <w:t xml:space="preserve"> voluntarily, stating phrases such as: </w:t>
      </w:r>
      <w:r w:rsidRPr="00E802ED">
        <w:rPr>
          <w:rFonts w:ascii="Times New Roman" w:hAnsi="Times New Roman"/>
          <w:i/>
          <w:iCs/>
          <w:color w:val="000000" w:themeColor="text1"/>
          <w:sz w:val="24"/>
          <w:szCs w:val="24"/>
        </w:rPr>
        <w:t>“You should consider another place,”</w:t>
      </w:r>
      <w:r w:rsidRPr="00E802ED">
        <w:rPr>
          <w:rFonts w:ascii="Times New Roman" w:hAnsi="Times New Roman"/>
          <w:color w:val="000000" w:themeColor="text1"/>
          <w:sz w:val="24"/>
          <w:szCs w:val="24"/>
        </w:rPr>
        <w:t xml:space="preserve"> </w:t>
      </w:r>
      <w:r w:rsidRPr="00E802ED">
        <w:rPr>
          <w:rFonts w:ascii="Times New Roman" w:hAnsi="Times New Roman"/>
          <w:i/>
          <w:iCs/>
          <w:color w:val="000000" w:themeColor="text1"/>
          <w:sz w:val="24"/>
          <w:szCs w:val="24"/>
        </w:rPr>
        <w:t>“You would be better off if you moved,”</w:t>
      </w:r>
      <w:r w:rsidRPr="00E802ED">
        <w:rPr>
          <w:rFonts w:ascii="Times New Roman" w:hAnsi="Times New Roman"/>
          <w:color w:val="000000" w:themeColor="text1"/>
          <w:sz w:val="24"/>
          <w:szCs w:val="24"/>
        </w:rPr>
        <w:t xml:space="preserve"> </w:t>
      </w:r>
      <w:r w:rsidR="00AB5CFA" w:rsidRPr="00AB5CFA">
        <w:rPr>
          <w:rFonts w:ascii="Times New Roman" w:hAnsi="Times New Roman"/>
          <w:i/>
          <w:iCs/>
          <w:color w:val="000000" w:themeColor="text1"/>
          <w:sz w:val="24"/>
          <w:szCs w:val="24"/>
        </w:rPr>
        <w:t>“You</w:t>
      </w:r>
      <w:r w:rsidR="00EF22B7" w:rsidRPr="00AB5CFA">
        <w:rPr>
          <w:rFonts w:ascii="Times New Roman" w:hAnsi="Times New Roman"/>
          <w:i/>
          <w:iCs/>
          <w:color w:val="000000" w:themeColor="text1"/>
          <w:sz w:val="24"/>
          <w:szCs w:val="24"/>
        </w:rPr>
        <w:t xml:space="preserve"> should start packing your stuff</w:t>
      </w:r>
      <w:r w:rsidR="007B0C63">
        <w:rPr>
          <w:rFonts w:ascii="Times New Roman" w:hAnsi="Times New Roman"/>
          <w:i/>
          <w:iCs/>
          <w:color w:val="000000" w:themeColor="text1"/>
          <w:sz w:val="24"/>
          <w:szCs w:val="24"/>
        </w:rPr>
        <w:t>,</w:t>
      </w:r>
      <w:r w:rsidR="00EF22B7">
        <w:rPr>
          <w:rFonts w:ascii="Times New Roman" w:hAnsi="Times New Roman"/>
          <w:color w:val="000000" w:themeColor="text1"/>
          <w:sz w:val="24"/>
          <w:szCs w:val="24"/>
        </w:rPr>
        <w:t xml:space="preserve">” </w:t>
      </w:r>
      <w:r w:rsidRPr="00E802ED">
        <w:rPr>
          <w:rFonts w:ascii="Times New Roman" w:hAnsi="Times New Roman"/>
          <w:color w:val="000000" w:themeColor="text1"/>
          <w:sz w:val="24"/>
          <w:szCs w:val="24"/>
        </w:rPr>
        <w:t xml:space="preserve">and </w:t>
      </w:r>
      <w:r w:rsidRPr="00E802ED">
        <w:rPr>
          <w:rFonts w:ascii="Times New Roman" w:hAnsi="Times New Roman"/>
          <w:i/>
          <w:iCs/>
          <w:color w:val="000000" w:themeColor="text1"/>
          <w:sz w:val="24"/>
          <w:szCs w:val="24"/>
        </w:rPr>
        <w:t>“This is not healthy for the child.”</w:t>
      </w:r>
      <w:r w:rsidR="005A1806" w:rsidRPr="005A1806">
        <w:rPr>
          <w:rFonts w:ascii="Times New Roman" w:hAnsi="Times New Roman"/>
          <w:sz w:val="24"/>
          <w:szCs w:val="24"/>
        </w:rPr>
        <w:t xml:space="preserve"> </w:t>
      </w:r>
      <w:r w:rsidR="005A1806" w:rsidRPr="005A1806">
        <w:rPr>
          <w:rFonts w:ascii="Times New Roman" w:hAnsi="Times New Roman"/>
          <w:color w:val="000000" w:themeColor="text1"/>
          <w:sz w:val="24"/>
          <w:szCs w:val="24"/>
        </w:rPr>
        <w:t>However, some time thereafter, P</w:t>
      </w:r>
      <w:r w:rsidR="005A1806">
        <w:rPr>
          <w:rFonts w:ascii="Times New Roman" w:hAnsi="Times New Roman"/>
          <w:color w:val="000000" w:themeColor="text1"/>
          <w:sz w:val="24"/>
          <w:szCs w:val="24"/>
        </w:rPr>
        <w:t>LAINTIFF</w:t>
      </w:r>
      <w:r w:rsidR="005A1806" w:rsidRPr="005A1806">
        <w:rPr>
          <w:rFonts w:ascii="Times New Roman" w:hAnsi="Times New Roman"/>
          <w:color w:val="000000" w:themeColor="text1"/>
          <w:sz w:val="24"/>
          <w:szCs w:val="24"/>
        </w:rPr>
        <w:t xml:space="preserve"> realized that such statements were a deceptive tactic intended</w:t>
      </w:r>
      <w:r w:rsidR="00DF4E2F">
        <w:rPr>
          <w:rFonts w:ascii="Times New Roman" w:hAnsi="Times New Roman"/>
          <w:color w:val="000000" w:themeColor="text1"/>
          <w:sz w:val="24"/>
          <w:szCs w:val="24"/>
        </w:rPr>
        <w:t xml:space="preserve"> by DEFENDANTS</w:t>
      </w:r>
      <w:r w:rsidR="005A1806" w:rsidRPr="005A1806">
        <w:rPr>
          <w:rFonts w:ascii="Times New Roman" w:hAnsi="Times New Roman"/>
          <w:color w:val="000000" w:themeColor="text1"/>
          <w:sz w:val="24"/>
          <w:szCs w:val="24"/>
        </w:rPr>
        <w:t xml:space="preserve"> to instill fear and ultimately force </w:t>
      </w:r>
      <w:r w:rsidR="00601DB6" w:rsidRPr="00601DB6">
        <w:rPr>
          <w:rFonts w:ascii="Times New Roman" w:hAnsi="Times New Roman"/>
          <w:color w:val="000000" w:themeColor="text1"/>
          <w:sz w:val="24"/>
          <w:szCs w:val="24"/>
        </w:rPr>
        <w:t>&lt;Pronoun Possessive&gt;</w:t>
      </w:r>
      <w:r w:rsidR="005A1806" w:rsidRPr="005A1806">
        <w:rPr>
          <w:rFonts w:ascii="Times New Roman" w:hAnsi="Times New Roman"/>
          <w:color w:val="000000" w:themeColor="text1"/>
          <w:sz w:val="24"/>
          <w:szCs w:val="24"/>
        </w:rPr>
        <w:t xml:space="preserve"> to vacate the </w:t>
      </w:r>
      <w:r w:rsidR="005A1806">
        <w:rPr>
          <w:rFonts w:ascii="Times New Roman" w:hAnsi="Times New Roman"/>
          <w:color w:val="000000" w:themeColor="text1"/>
          <w:sz w:val="24"/>
          <w:szCs w:val="24"/>
        </w:rPr>
        <w:t>PROPERTY</w:t>
      </w:r>
      <w:r w:rsidR="005A1806" w:rsidRPr="005A1806">
        <w:rPr>
          <w:rFonts w:ascii="Times New Roman" w:hAnsi="Times New Roman"/>
          <w:color w:val="000000" w:themeColor="text1"/>
          <w:sz w:val="24"/>
          <w:szCs w:val="24"/>
        </w:rPr>
        <w:t>, as no commencement of any remodeling, improvement, or repair work was ever evidenced.</w:t>
      </w:r>
      <w:r w:rsidR="004043AA">
        <w:rPr>
          <w:rFonts w:ascii="Times New Roman" w:hAnsi="Times New Roman"/>
          <w:color w:val="000000" w:themeColor="text1"/>
          <w:sz w:val="24"/>
          <w:szCs w:val="24"/>
        </w:rPr>
        <w:t xml:space="preserve"> </w:t>
      </w:r>
      <w:r w:rsidR="004043AA" w:rsidRPr="004043AA">
        <w:rPr>
          <w:rFonts w:ascii="Times New Roman" w:hAnsi="Times New Roman"/>
          <w:color w:val="000000" w:themeColor="text1"/>
          <w:sz w:val="24"/>
          <w:szCs w:val="24"/>
        </w:rPr>
        <w:t>On the contrary, the P</w:t>
      </w:r>
      <w:r w:rsidR="004043AA">
        <w:rPr>
          <w:rFonts w:ascii="Times New Roman" w:hAnsi="Times New Roman"/>
          <w:color w:val="000000" w:themeColor="text1"/>
          <w:sz w:val="24"/>
          <w:szCs w:val="24"/>
        </w:rPr>
        <w:t>ROPERTY</w:t>
      </w:r>
      <w:r w:rsidR="004043AA" w:rsidRPr="004043AA">
        <w:rPr>
          <w:rFonts w:ascii="Times New Roman" w:hAnsi="Times New Roman"/>
          <w:color w:val="000000" w:themeColor="text1"/>
          <w:sz w:val="24"/>
          <w:szCs w:val="24"/>
        </w:rPr>
        <w:t xml:space="preserve"> continued to deteriorate without any action being taken to remedy its poor condition.</w:t>
      </w:r>
    </w:p>
    <w:p w14:paraId="6CBC7420" w14:textId="3B463982" w:rsidR="008A20E5" w:rsidRDefault="00FA40E2" w:rsidP="00400307">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t>As a result of DEFENDANTS' inactivity and</w:t>
      </w:r>
      <w:r w:rsidR="18607C22" w:rsidRPr="22454A10">
        <w:rPr>
          <w:rFonts w:ascii="Times New Roman" w:hAnsi="Times New Roman"/>
          <w:color w:val="000000" w:themeColor="text1"/>
          <w:sz w:val="24"/>
          <w:szCs w:val="24"/>
        </w:rPr>
        <w:t>,</w:t>
      </w:r>
      <w:r w:rsidRPr="22454A10">
        <w:rPr>
          <w:rFonts w:ascii="Times New Roman" w:hAnsi="Times New Roman"/>
          <w:color w:val="000000" w:themeColor="text1"/>
          <w:sz w:val="24"/>
          <w:szCs w:val="24"/>
        </w:rPr>
        <w:t xml:space="preserve"> to safeguard </w:t>
      </w:r>
      <w:r w:rsidR="00601DB6" w:rsidRPr="00601DB6">
        <w:rPr>
          <w:rFonts w:ascii="Times New Roman" w:hAnsi="Times New Roman"/>
          <w:color w:val="000000" w:themeColor="text1"/>
          <w:sz w:val="24"/>
          <w:szCs w:val="24"/>
        </w:rPr>
        <w:t>&lt;Pronoun Possessive&gt;</w:t>
      </w:r>
      <w:r w:rsidR="00DF320A">
        <w:rPr>
          <w:rFonts w:ascii="Times New Roman" w:hAnsi="Times New Roman"/>
          <w:color w:val="000000" w:themeColor="text1"/>
          <w:sz w:val="24"/>
          <w:szCs w:val="24"/>
        </w:rPr>
        <w:t xml:space="preserve"> and </w:t>
      </w:r>
      <w:r w:rsidR="00601DB6" w:rsidRPr="00601DB6">
        <w:rPr>
          <w:rFonts w:ascii="Times New Roman" w:hAnsi="Times New Roman"/>
          <w:color w:val="000000" w:themeColor="text1"/>
          <w:sz w:val="24"/>
          <w:szCs w:val="24"/>
        </w:rPr>
        <w:t>&lt;Pronoun Possessive&gt;</w:t>
      </w:r>
      <w:r w:rsidR="00DF320A">
        <w:rPr>
          <w:rFonts w:ascii="Times New Roman" w:hAnsi="Times New Roman"/>
          <w:color w:val="000000" w:themeColor="text1"/>
          <w:sz w:val="24"/>
          <w:szCs w:val="24"/>
        </w:rPr>
        <w:t xml:space="preserve"> minor </w:t>
      </w:r>
      <w:r w:rsidR="00DF4E2F">
        <w:rPr>
          <w:rFonts w:ascii="Times New Roman" w:hAnsi="Times New Roman"/>
          <w:color w:val="000000" w:themeColor="text1"/>
          <w:sz w:val="24"/>
          <w:szCs w:val="24"/>
        </w:rPr>
        <w:t>daughter’s</w:t>
      </w:r>
      <w:r w:rsidRPr="22454A10">
        <w:rPr>
          <w:rFonts w:ascii="Times New Roman" w:hAnsi="Times New Roman"/>
          <w:color w:val="000000" w:themeColor="text1"/>
          <w:sz w:val="24"/>
          <w:szCs w:val="24"/>
        </w:rPr>
        <w:t xml:space="preserve"> health, well-being, and property, PLAINTIFF decided to contact</w:t>
      </w:r>
      <w:r w:rsidR="009B79B2">
        <w:rPr>
          <w:rFonts w:ascii="Times New Roman" w:hAnsi="Times New Roman"/>
          <w:color w:val="000000" w:themeColor="text1"/>
          <w:sz w:val="24"/>
          <w:szCs w:val="24"/>
        </w:rPr>
        <w:t xml:space="preserve"> the</w:t>
      </w:r>
      <w:r w:rsidR="00492002">
        <w:rPr>
          <w:rFonts w:ascii="Times New Roman" w:hAnsi="Times New Roman"/>
          <w:color w:val="000000" w:themeColor="text1"/>
          <w:sz w:val="24"/>
          <w:szCs w:val="24"/>
        </w:rPr>
        <w:t xml:space="preserve"> </w:t>
      </w:r>
      <w:r w:rsidR="00492002" w:rsidRPr="00492002">
        <w:rPr>
          <w:rFonts w:ascii="Times New Roman" w:hAnsi="Times New Roman"/>
          <w:color w:val="000000" w:themeColor="text1"/>
          <w:sz w:val="24"/>
          <w:szCs w:val="24"/>
        </w:rPr>
        <w:t xml:space="preserve">City of West Covina </w:t>
      </w:r>
      <w:r w:rsidR="00FC76AE">
        <w:rPr>
          <w:rFonts w:ascii="Times New Roman" w:hAnsi="Times New Roman"/>
          <w:color w:val="000000" w:themeColor="text1"/>
          <w:sz w:val="24"/>
          <w:szCs w:val="24"/>
        </w:rPr>
        <w:t xml:space="preserve">Public </w:t>
      </w:r>
      <w:r w:rsidR="00492002" w:rsidRPr="00492002">
        <w:rPr>
          <w:rFonts w:ascii="Times New Roman" w:hAnsi="Times New Roman"/>
          <w:color w:val="000000" w:themeColor="text1"/>
          <w:sz w:val="24"/>
          <w:szCs w:val="24"/>
        </w:rPr>
        <w:t>Safety</w:t>
      </w:r>
      <w:r w:rsidR="00FC76AE">
        <w:rPr>
          <w:rFonts w:ascii="Times New Roman" w:hAnsi="Times New Roman"/>
          <w:color w:val="000000" w:themeColor="text1"/>
          <w:sz w:val="24"/>
          <w:szCs w:val="24"/>
        </w:rPr>
        <w:t xml:space="preserve"> </w:t>
      </w:r>
      <w:r w:rsidR="00492002" w:rsidRPr="00492002">
        <w:rPr>
          <w:rFonts w:ascii="Times New Roman" w:hAnsi="Times New Roman"/>
          <w:color w:val="000000" w:themeColor="text1"/>
          <w:sz w:val="24"/>
          <w:szCs w:val="24"/>
        </w:rPr>
        <w:t>and Environmental Department</w:t>
      </w:r>
      <w:r w:rsidRPr="22454A10">
        <w:rPr>
          <w:rFonts w:ascii="Times New Roman" w:hAnsi="Times New Roman"/>
          <w:color w:val="000000" w:themeColor="text1"/>
          <w:sz w:val="24"/>
          <w:szCs w:val="24"/>
        </w:rPr>
        <w:t>, wh</w:t>
      </w:r>
      <w:r w:rsidR="008902EC" w:rsidRPr="22454A10">
        <w:rPr>
          <w:rFonts w:ascii="Times New Roman" w:hAnsi="Times New Roman"/>
          <w:color w:val="000000" w:themeColor="text1"/>
          <w:sz w:val="24"/>
          <w:szCs w:val="24"/>
        </w:rPr>
        <w:t>ich</w:t>
      </w:r>
      <w:r w:rsidRPr="22454A10">
        <w:rPr>
          <w:rFonts w:ascii="Times New Roman" w:hAnsi="Times New Roman"/>
          <w:color w:val="000000" w:themeColor="text1"/>
          <w:sz w:val="24"/>
          <w:szCs w:val="24"/>
        </w:rPr>
        <w:t xml:space="preserve">, after an inspection, issued a report detailing the necessary </w:t>
      </w:r>
      <w:r w:rsidR="00F556C3">
        <w:rPr>
          <w:rFonts w:ascii="Times New Roman" w:hAnsi="Times New Roman"/>
          <w:color w:val="000000" w:themeColor="text1"/>
          <w:sz w:val="24"/>
          <w:szCs w:val="24"/>
        </w:rPr>
        <w:t>measures</w:t>
      </w:r>
      <w:r w:rsidRPr="22454A10">
        <w:rPr>
          <w:rFonts w:ascii="Times New Roman" w:hAnsi="Times New Roman"/>
          <w:color w:val="000000" w:themeColor="text1"/>
          <w:sz w:val="24"/>
          <w:szCs w:val="24"/>
        </w:rPr>
        <w:t>. DEFENDANTS t</w:t>
      </w:r>
      <w:r w:rsidR="007B0C63">
        <w:rPr>
          <w:rFonts w:ascii="Times New Roman" w:hAnsi="Times New Roman"/>
          <w:color w:val="000000" w:themeColor="text1"/>
          <w:sz w:val="24"/>
          <w:szCs w:val="24"/>
        </w:rPr>
        <w:t>hen began engaging in</w:t>
      </w:r>
      <w:r w:rsidRPr="22454A10">
        <w:rPr>
          <w:rFonts w:ascii="Times New Roman" w:hAnsi="Times New Roman"/>
          <w:color w:val="000000" w:themeColor="text1"/>
          <w:sz w:val="24"/>
          <w:szCs w:val="24"/>
        </w:rPr>
        <w:t xml:space="preserve"> retaliatory behavior against PLAINTIFF</w:t>
      </w:r>
      <w:r w:rsidR="0088643D">
        <w:rPr>
          <w:rFonts w:ascii="Times New Roman" w:hAnsi="Times New Roman"/>
          <w:color w:val="000000" w:themeColor="text1"/>
          <w:sz w:val="24"/>
          <w:szCs w:val="24"/>
        </w:rPr>
        <w:t>.</w:t>
      </w:r>
    </w:p>
    <w:p w14:paraId="6EC7B16A" w14:textId="3DCD2C1B" w:rsidR="00962765" w:rsidRDefault="0088643D" w:rsidP="00400307">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88643D">
        <w:rPr>
          <w:rFonts w:ascii="Times New Roman" w:hAnsi="Times New Roman"/>
          <w:color w:val="000000" w:themeColor="text1"/>
          <w:sz w:val="24"/>
          <w:szCs w:val="24"/>
        </w:rPr>
        <w:t xml:space="preserve">On May 15, 2015, during </w:t>
      </w:r>
      <w:r w:rsidR="005D023A">
        <w:rPr>
          <w:rFonts w:ascii="Times New Roman" w:hAnsi="Times New Roman"/>
          <w:color w:val="000000" w:themeColor="text1"/>
          <w:sz w:val="24"/>
          <w:szCs w:val="24"/>
        </w:rPr>
        <w:t>the</w:t>
      </w:r>
      <w:r w:rsidRPr="0088643D">
        <w:rPr>
          <w:rFonts w:ascii="Times New Roman" w:hAnsi="Times New Roman"/>
          <w:color w:val="000000" w:themeColor="text1"/>
          <w:sz w:val="24"/>
          <w:szCs w:val="24"/>
        </w:rPr>
        <w:t xml:space="preserve"> inspection being conducted by the City of West Covina Public Safety and Environmental Department, </w:t>
      </w:r>
      <w:r w:rsidR="007B0C63">
        <w:rPr>
          <w:rFonts w:ascii="Times New Roman" w:hAnsi="Times New Roman"/>
          <w:color w:val="000000" w:themeColor="text1"/>
          <w:sz w:val="24"/>
          <w:szCs w:val="24"/>
        </w:rPr>
        <w:t>Defendant</w:t>
      </w:r>
      <w:r w:rsidRPr="0088643D">
        <w:rPr>
          <w:rFonts w:ascii="Times New Roman" w:hAnsi="Times New Roman"/>
          <w:color w:val="000000" w:themeColor="text1"/>
          <w:sz w:val="24"/>
          <w:szCs w:val="24"/>
        </w:rPr>
        <w:t xml:space="preserve"> STEPHAINE HUNG appeared on the P</w:t>
      </w:r>
      <w:r w:rsidR="00206BD1">
        <w:rPr>
          <w:rFonts w:ascii="Times New Roman" w:hAnsi="Times New Roman"/>
          <w:color w:val="000000" w:themeColor="text1"/>
          <w:sz w:val="24"/>
          <w:szCs w:val="24"/>
        </w:rPr>
        <w:t>ROPERTY</w:t>
      </w:r>
      <w:r w:rsidRPr="0088643D">
        <w:rPr>
          <w:rFonts w:ascii="Times New Roman" w:hAnsi="Times New Roman"/>
          <w:color w:val="000000" w:themeColor="text1"/>
          <w:sz w:val="24"/>
          <w:szCs w:val="24"/>
        </w:rPr>
        <w:t xml:space="preserve"> without prior notice, accompanied by </w:t>
      </w:r>
      <w:r w:rsidR="00601DB6" w:rsidRPr="00601DB6">
        <w:rPr>
          <w:rFonts w:ascii="Times New Roman" w:hAnsi="Times New Roman"/>
          <w:color w:val="000000" w:themeColor="text1"/>
          <w:sz w:val="24"/>
          <w:szCs w:val="24"/>
        </w:rPr>
        <w:t>&lt;Pronoun Possessive&gt;</w:t>
      </w:r>
      <w:r w:rsidRPr="0088643D">
        <w:rPr>
          <w:rFonts w:ascii="Times New Roman" w:hAnsi="Times New Roman"/>
          <w:color w:val="000000" w:themeColor="text1"/>
          <w:sz w:val="24"/>
          <w:szCs w:val="24"/>
        </w:rPr>
        <w:t xml:space="preserve"> attorney, thereby interfering with the ongoing inspection.</w:t>
      </w:r>
      <w:r w:rsidR="00122F9B">
        <w:rPr>
          <w:rFonts w:ascii="Times New Roman" w:hAnsi="Times New Roman"/>
          <w:color w:val="000000" w:themeColor="text1"/>
          <w:sz w:val="24"/>
          <w:szCs w:val="24"/>
        </w:rPr>
        <w:t xml:space="preserve"> </w:t>
      </w:r>
      <w:r w:rsidR="00122F9B" w:rsidRPr="00122F9B">
        <w:rPr>
          <w:rFonts w:ascii="Times New Roman" w:hAnsi="Times New Roman"/>
          <w:color w:val="000000" w:themeColor="text1"/>
          <w:sz w:val="24"/>
          <w:szCs w:val="24"/>
        </w:rPr>
        <w:t>Despite P</w:t>
      </w:r>
      <w:r w:rsidR="00122F9B">
        <w:rPr>
          <w:rFonts w:ascii="Times New Roman" w:hAnsi="Times New Roman"/>
          <w:color w:val="000000" w:themeColor="text1"/>
          <w:sz w:val="24"/>
          <w:szCs w:val="24"/>
        </w:rPr>
        <w:t>LAINTIFF</w:t>
      </w:r>
      <w:r w:rsidR="00122F9B" w:rsidRPr="00122F9B">
        <w:rPr>
          <w:rFonts w:ascii="Times New Roman" w:hAnsi="Times New Roman"/>
          <w:color w:val="000000" w:themeColor="text1"/>
          <w:sz w:val="24"/>
          <w:szCs w:val="24"/>
        </w:rPr>
        <w:t>’s multiple requests that D</w:t>
      </w:r>
      <w:r w:rsidR="007B0C63">
        <w:rPr>
          <w:rFonts w:ascii="Times New Roman" w:hAnsi="Times New Roman"/>
          <w:color w:val="000000" w:themeColor="text1"/>
          <w:sz w:val="24"/>
          <w:szCs w:val="24"/>
        </w:rPr>
        <w:t>efendant HUNG</w:t>
      </w:r>
      <w:r w:rsidR="00122F9B" w:rsidRPr="00122F9B">
        <w:rPr>
          <w:rFonts w:ascii="Times New Roman" w:hAnsi="Times New Roman"/>
          <w:color w:val="000000" w:themeColor="text1"/>
          <w:sz w:val="24"/>
          <w:szCs w:val="24"/>
        </w:rPr>
        <w:t xml:space="preserve"> and </w:t>
      </w:r>
      <w:r w:rsidR="00601DB6" w:rsidRPr="00601DB6">
        <w:rPr>
          <w:rFonts w:ascii="Times New Roman" w:hAnsi="Times New Roman"/>
          <w:color w:val="000000" w:themeColor="text1"/>
          <w:sz w:val="24"/>
          <w:szCs w:val="24"/>
        </w:rPr>
        <w:t>&lt;Pronoun Possessive&gt;</w:t>
      </w:r>
      <w:r w:rsidR="00122F9B" w:rsidRPr="00122F9B">
        <w:rPr>
          <w:rFonts w:ascii="Times New Roman" w:hAnsi="Times New Roman"/>
          <w:color w:val="000000" w:themeColor="text1"/>
          <w:sz w:val="24"/>
          <w:szCs w:val="24"/>
        </w:rPr>
        <w:t xml:space="preserve"> attorney leave the P</w:t>
      </w:r>
      <w:r w:rsidR="00122F9B">
        <w:rPr>
          <w:rFonts w:ascii="Times New Roman" w:hAnsi="Times New Roman"/>
          <w:color w:val="000000" w:themeColor="text1"/>
          <w:sz w:val="24"/>
          <w:szCs w:val="24"/>
        </w:rPr>
        <w:t>ROPERTY</w:t>
      </w:r>
      <w:r w:rsidR="00122F9B" w:rsidRPr="00122F9B">
        <w:rPr>
          <w:rFonts w:ascii="Times New Roman" w:hAnsi="Times New Roman"/>
          <w:color w:val="000000" w:themeColor="text1"/>
          <w:sz w:val="24"/>
          <w:szCs w:val="24"/>
        </w:rPr>
        <w:t>, they were</w:t>
      </w:r>
      <w:r w:rsidR="00A271EE">
        <w:rPr>
          <w:rFonts w:ascii="Times New Roman" w:hAnsi="Times New Roman"/>
          <w:color w:val="000000" w:themeColor="text1"/>
          <w:sz w:val="24"/>
          <w:szCs w:val="24"/>
        </w:rPr>
        <w:t xml:space="preserve"> reluctant</w:t>
      </w:r>
      <w:r w:rsidR="009439E5">
        <w:rPr>
          <w:rFonts w:ascii="Times New Roman" w:hAnsi="Times New Roman"/>
          <w:color w:val="000000" w:themeColor="text1"/>
          <w:sz w:val="24"/>
          <w:szCs w:val="24"/>
        </w:rPr>
        <w:t xml:space="preserve"> to</w:t>
      </w:r>
      <w:r w:rsidR="00B04482">
        <w:rPr>
          <w:rFonts w:ascii="Times New Roman" w:hAnsi="Times New Roman"/>
          <w:color w:val="000000" w:themeColor="text1"/>
          <w:sz w:val="24"/>
          <w:szCs w:val="24"/>
        </w:rPr>
        <w:t xml:space="preserve"> do</w:t>
      </w:r>
      <w:r w:rsidR="009439E5">
        <w:rPr>
          <w:rFonts w:ascii="Times New Roman" w:hAnsi="Times New Roman"/>
          <w:color w:val="000000" w:themeColor="text1"/>
          <w:sz w:val="24"/>
          <w:szCs w:val="24"/>
        </w:rPr>
        <w:t xml:space="preserve"> so.</w:t>
      </w:r>
      <w:r w:rsidRPr="0088643D">
        <w:rPr>
          <w:rFonts w:ascii="Times New Roman" w:hAnsi="Times New Roman"/>
          <w:color w:val="000000" w:themeColor="text1"/>
          <w:sz w:val="24"/>
          <w:szCs w:val="24"/>
        </w:rPr>
        <w:t xml:space="preserve"> </w:t>
      </w:r>
      <w:r w:rsidR="00206BD1">
        <w:rPr>
          <w:rFonts w:ascii="Times New Roman" w:hAnsi="Times New Roman"/>
          <w:color w:val="000000" w:themeColor="text1"/>
          <w:sz w:val="24"/>
          <w:szCs w:val="24"/>
        </w:rPr>
        <w:t>At this point</w:t>
      </w:r>
      <w:r w:rsidR="00F40E81">
        <w:rPr>
          <w:rFonts w:ascii="Times New Roman" w:hAnsi="Times New Roman"/>
          <w:color w:val="000000" w:themeColor="text1"/>
          <w:sz w:val="24"/>
          <w:szCs w:val="24"/>
        </w:rPr>
        <w:t xml:space="preserve">, </w:t>
      </w:r>
      <w:r w:rsidR="00206BD1">
        <w:rPr>
          <w:rFonts w:ascii="Times New Roman" w:hAnsi="Times New Roman"/>
          <w:color w:val="000000" w:themeColor="text1"/>
          <w:sz w:val="24"/>
          <w:szCs w:val="24"/>
        </w:rPr>
        <w:t>i</w:t>
      </w:r>
      <w:r w:rsidRPr="0088643D">
        <w:rPr>
          <w:rFonts w:ascii="Times New Roman" w:hAnsi="Times New Roman"/>
          <w:color w:val="000000" w:themeColor="text1"/>
          <w:sz w:val="24"/>
          <w:szCs w:val="24"/>
        </w:rPr>
        <w:t>t is important to note that, according to the Lease Agreement signed by the parties, the ENTRY clause provides that:</w:t>
      </w:r>
      <w:r w:rsidR="00C24B01">
        <w:rPr>
          <w:rFonts w:ascii="Times New Roman" w:hAnsi="Times New Roman"/>
          <w:color w:val="000000" w:themeColor="text1"/>
          <w:sz w:val="24"/>
          <w:szCs w:val="24"/>
        </w:rPr>
        <w:t xml:space="preserve"> </w:t>
      </w:r>
      <w:r w:rsidR="00BB209D">
        <w:rPr>
          <w:rFonts w:ascii="Times New Roman" w:hAnsi="Times New Roman"/>
          <w:color w:val="000000" w:themeColor="text1"/>
          <w:sz w:val="24"/>
          <w:szCs w:val="24"/>
        </w:rPr>
        <w:t>“Landlord</w:t>
      </w:r>
      <w:r w:rsidR="00C24B01">
        <w:rPr>
          <w:rFonts w:ascii="Times New Roman" w:hAnsi="Times New Roman"/>
          <w:color w:val="000000" w:themeColor="text1"/>
          <w:sz w:val="24"/>
          <w:szCs w:val="24"/>
        </w:rPr>
        <w:t xml:space="preserve"> and tenant</w:t>
      </w:r>
      <w:r w:rsidR="00086DC1">
        <w:rPr>
          <w:rFonts w:ascii="Times New Roman" w:hAnsi="Times New Roman"/>
          <w:color w:val="000000" w:themeColor="text1"/>
          <w:sz w:val="24"/>
          <w:szCs w:val="24"/>
        </w:rPr>
        <w:t xml:space="preserve"> agree that 24-hour written notice shall be </w:t>
      </w:r>
      <w:r w:rsidR="003C0F01">
        <w:rPr>
          <w:rFonts w:ascii="Times New Roman" w:hAnsi="Times New Roman"/>
          <w:color w:val="000000" w:themeColor="text1"/>
          <w:sz w:val="24"/>
          <w:szCs w:val="24"/>
        </w:rPr>
        <w:t>reasonable and sufficient notice</w:t>
      </w:r>
      <w:r w:rsidR="00C72346">
        <w:rPr>
          <w:rFonts w:ascii="Times New Roman" w:hAnsi="Times New Roman"/>
          <w:color w:val="000000" w:themeColor="text1"/>
          <w:sz w:val="24"/>
          <w:szCs w:val="24"/>
        </w:rPr>
        <w:t>.</w:t>
      </w:r>
      <w:r w:rsidR="0021155E">
        <w:rPr>
          <w:rFonts w:ascii="Times New Roman" w:hAnsi="Times New Roman"/>
          <w:color w:val="000000" w:themeColor="text1"/>
          <w:sz w:val="24"/>
          <w:szCs w:val="24"/>
        </w:rPr>
        <w:t xml:space="preserve"> (…)</w:t>
      </w:r>
      <w:r w:rsidR="00C72346">
        <w:rPr>
          <w:rFonts w:ascii="Times New Roman" w:hAnsi="Times New Roman"/>
          <w:color w:val="000000" w:themeColor="text1"/>
          <w:sz w:val="24"/>
          <w:szCs w:val="24"/>
        </w:rPr>
        <w:t xml:space="preserve"> No notice is required: (</w:t>
      </w:r>
      <w:proofErr w:type="spellStart"/>
      <w:r w:rsidR="00C72346">
        <w:rPr>
          <w:rFonts w:ascii="Times New Roman" w:hAnsi="Times New Roman"/>
          <w:color w:val="000000" w:themeColor="text1"/>
          <w:sz w:val="24"/>
          <w:szCs w:val="24"/>
        </w:rPr>
        <w:t>i</w:t>
      </w:r>
      <w:proofErr w:type="spellEnd"/>
      <w:r w:rsidR="00C72346">
        <w:rPr>
          <w:rFonts w:ascii="Times New Roman" w:hAnsi="Times New Roman"/>
          <w:color w:val="000000" w:themeColor="text1"/>
          <w:sz w:val="24"/>
          <w:szCs w:val="24"/>
        </w:rPr>
        <w:t>) to enter</w:t>
      </w:r>
      <w:r w:rsidR="009A64C3">
        <w:rPr>
          <w:rFonts w:ascii="Times New Roman" w:hAnsi="Times New Roman"/>
          <w:color w:val="000000" w:themeColor="text1"/>
          <w:sz w:val="24"/>
          <w:szCs w:val="24"/>
        </w:rPr>
        <w:t xml:space="preserve"> in </w:t>
      </w:r>
      <w:r w:rsidR="009A64C3">
        <w:rPr>
          <w:rFonts w:ascii="Times New Roman" w:hAnsi="Times New Roman"/>
          <w:color w:val="000000" w:themeColor="text1"/>
          <w:sz w:val="24"/>
          <w:szCs w:val="24"/>
        </w:rPr>
        <w:lastRenderedPageBreak/>
        <w:t>case of an emergency; (ii) if the Tenant is present and consents</w:t>
      </w:r>
      <w:r w:rsidR="00491BE3">
        <w:rPr>
          <w:rFonts w:ascii="Times New Roman" w:hAnsi="Times New Roman"/>
          <w:color w:val="000000" w:themeColor="text1"/>
          <w:sz w:val="24"/>
          <w:szCs w:val="24"/>
        </w:rPr>
        <w:t xml:space="preserve"> </w:t>
      </w:r>
      <w:r w:rsidR="00BB209D">
        <w:rPr>
          <w:rFonts w:ascii="Times New Roman" w:hAnsi="Times New Roman"/>
          <w:color w:val="000000" w:themeColor="text1"/>
          <w:sz w:val="24"/>
          <w:szCs w:val="24"/>
        </w:rPr>
        <w:t>at</w:t>
      </w:r>
      <w:r w:rsidR="00491BE3">
        <w:rPr>
          <w:rFonts w:ascii="Times New Roman" w:hAnsi="Times New Roman"/>
          <w:color w:val="000000" w:themeColor="text1"/>
          <w:sz w:val="24"/>
          <w:szCs w:val="24"/>
        </w:rPr>
        <w:t xml:space="preserve"> </w:t>
      </w:r>
      <w:r w:rsidR="00BB209D">
        <w:rPr>
          <w:rFonts w:ascii="Times New Roman" w:hAnsi="Times New Roman"/>
          <w:color w:val="000000" w:themeColor="text1"/>
          <w:sz w:val="24"/>
          <w:szCs w:val="24"/>
        </w:rPr>
        <w:t>t</w:t>
      </w:r>
      <w:r w:rsidR="00491BE3">
        <w:rPr>
          <w:rFonts w:ascii="Times New Roman" w:hAnsi="Times New Roman"/>
          <w:color w:val="000000" w:themeColor="text1"/>
          <w:sz w:val="24"/>
          <w:szCs w:val="24"/>
        </w:rPr>
        <w:t>he time of the entry or (iii)</w:t>
      </w:r>
      <w:r w:rsidR="00BB209D">
        <w:rPr>
          <w:rFonts w:ascii="Times New Roman" w:hAnsi="Times New Roman"/>
          <w:color w:val="000000" w:themeColor="text1"/>
          <w:sz w:val="24"/>
          <w:szCs w:val="24"/>
        </w:rPr>
        <w:t xml:space="preserve"> if the Tenant has abandoned or surrende</w:t>
      </w:r>
      <w:r w:rsidR="00DF19A3">
        <w:rPr>
          <w:rFonts w:ascii="Times New Roman" w:hAnsi="Times New Roman"/>
          <w:color w:val="000000" w:themeColor="text1"/>
          <w:sz w:val="24"/>
          <w:szCs w:val="24"/>
        </w:rPr>
        <w:t xml:space="preserve">red the premises. No written notice is required if </w:t>
      </w:r>
      <w:r w:rsidR="00494D2E">
        <w:rPr>
          <w:rFonts w:ascii="Times New Roman" w:hAnsi="Times New Roman"/>
          <w:color w:val="000000" w:themeColor="text1"/>
          <w:sz w:val="24"/>
          <w:szCs w:val="24"/>
        </w:rPr>
        <w:t>Landlord and Tenant orally agree to an entry for agreed services</w:t>
      </w:r>
      <w:r w:rsidR="00F37ED8">
        <w:rPr>
          <w:rFonts w:ascii="Times New Roman" w:hAnsi="Times New Roman"/>
          <w:color w:val="000000" w:themeColor="text1"/>
          <w:sz w:val="24"/>
          <w:szCs w:val="24"/>
        </w:rPr>
        <w:t xml:space="preserve"> or repairs if the date and time of entry are within one week of the oral agreement</w:t>
      </w:r>
      <w:r w:rsidR="007B0C63">
        <w:rPr>
          <w:rFonts w:ascii="Times New Roman" w:hAnsi="Times New Roman"/>
          <w:color w:val="000000" w:themeColor="text1"/>
          <w:sz w:val="24"/>
          <w:szCs w:val="24"/>
        </w:rPr>
        <w:t>.</w:t>
      </w:r>
      <w:r w:rsidR="00F37ED8">
        <w:rPr>
          <w:rFonts w:ascii="Times New Roman" w:hAnsi="Times New Roman"/>
          <w:color w:val="000000" w:themeColor="text1"/>
          <w:sz w:val="24"/>
          <w:szCs w:val="24"/>
        </w:rPr>
        <w:t xml:space="preserve">” </w:t>
      </w:r>
      <w:r w:rsidR="00663BAF" w:rsidRPr="00663BAF">
        <w:rPr>
          <w:rFonts w:ascii="Times New Roman" w:hAnsi="Times New Roman"/>
          <w:color w:val="000000" w:themeColor="text1"/>
          <w:sz w:val="24"/>
          <w:szCs w:val="24"/>
        </w:rPr>
        <w:t>In this particular case, none of the exceptions set forth in th</w:t>
      </w:r>
      <w:r w:rsidR="007B0C63">
        <w:rPr>
          <w:rFonts w:ascii="Times New Roman" w:hAnsi="Times New Roman"/>
          <w:color w:val="000000" w:themeColor="text1"/>
          <w:sz w:val="24"/>
          <w:szCs w:val="24"/>
        </w:rPr>
        <w:t>is</w:t>
      </w:r>
      <w:r w:rsidR="00663BAF" w:rsidRPr="00663BAF">
        <w:rPr>
          <w:rFonts w:ascii="Times New Roman" w:hAnsi="Times New Roman"/>
          <w:color w:val="000000" w:themeColor="text1"/>
          <w:sz w:val="24"/>
          <w:szCs w:val="24"/>
        </w:rPr>
        <w:t xml:space="preserve"> clause were triggered, because although P</w:t>
      </w:r>
      <w:r w:rsidR="00663BAF">
        <w:rPr>
          <w:rFonts w:ascii="Times New Roman" w:hAnsi="Times New Roman"/>
          <w:color w:val="000000" w:themeColor="text1"/>
          <w:sz w:val="24"/>
          <w:szCs w:val="24"/>
        </w:rPr>
        <w:t xml:space="preserve">LAINTIFF </w:t>
      </w:r>
      <w:r w:rsidR="00663BAF" w:rsidRPr="00663BAF">
        <w:rPr>
          <w:rFonts w:ascii="Times New Roman" w:hAnsi="Times New Roman"/>
          <w:color w:val="000000" w:themeColor="text1"/>
          <w:sz w:val="24"/>
          <w:szCs w:val="24"/>
        </w:rPr>
        <w:t xml:space="preserve">was </w:t>
      </w:r>
      <w:r w:rsidR="003C1947">
        <w:rPr>
          <w:rFonts w:ascii="Times New Roman" w:hAnsi="Times New Roman"/>
          <w:color w:val="000000" w:themeColor="text1"/>
          <w:sz w:val="24"/>
          <w:szCs w:val="24"/>
        </w:rPr>
        <w:t>at the PROPERTY</w:t>
      </w:r>
      <w:r w:rsidR="00663BAF" w:rsidRPr="00663BAF">
        <w:rPr>
          <w:rFonts w:ascii="Times New Roman" w:hAnsi="Times New Roman"/>
          <w:color w:val="000000" w:themeColor="text1"/>
          <w:sz w:val="24"/>
          <w:szCs w:val="24"/>
        </w:rPr>
        <w:t xml:space="preserve"> at the time of D</w:t>
      </w:r>
      <w:r w:rsidR="007B0C63">
        <w:rPr>
          <w:rFonts w:ascii="Times New Roman" w:hAnsi="Times New Roman"/>
          <w:color w:val="000000" w:themeColor="text1"/>
          <w:sz w:val="24"/>
          <w:szCs w:val="24"/>
        </w:rPr>
        <w:t>efendant HUNG</w:t>
      </w:r>
      <w:r w:rsidR="00663BAF" w:rsidRPr="00663BAF">
        <w:rPr>
          <w:rFonts w:ascii="Times New Roman" w:hAnsi="Times New Roman"/>
          <w:color w:val="000000" w:themeColor="text1"/>
          <w:sz w:val="24"/>
          <w:szCs w:val="24"/>
        </w:rPr>
        <w:t xml:space="preserve">’s arrival, </w:t>
      </w:r>
      <w:r w:rsidR="003C1947">
        <w:rPr>
          <w:rFonts w:ascii="Times New Roman" w:hAnsi="Times New Roman"/>
          <w:color w:val="000000" w:themeColor="text1"/>
          <w:sz w:val="24"/>
          <w:szCs w:val="24"/>
        </w:rPr>
        <w:t>PLAINTIFF</w:t>
      </w:r>
      <w:r w:rsidR="00663BAF" w:rsidRPr="00663BAF">
        <w:rPr>
          <w:rFonts w:ascii="Times New Roman" w:hAnsi="Times New Roman"/>
          <w:color w:val="000000" w:themeColor="text1"/>
          <w:sz w:val="24"/>
          <w:szCs w:val="24"/>
        </w:rPr>
        <w:t xml:space="preserve"> never gave </w:t>
      </w:r>
      <w:r w:rsidR="00601DB6" w:rsidRPr="00601DB6">
        <w:rPr>
          <w:rFonts w:ascii="Times New Roman" w:hAnsi="Times New Roman"/>
          <w:color w:val="000000" w:themeColor="text1"/>
          <w:sz w:val="24"/>
          <w:szCs w:val="24"/>
        </w:rPr>
        <w:t>&lt;Pronoun Possessive&gt;</w:t>
      </w:r>
      <w:r w:rsidR="00663BAF" w:rsidRPr="00663BAF">
        <w:rPr>
          <w:rFonts w:ascii="Times New Roman" w:hAnsi="Times New Roman"/>
          <w:color w:val="000000" w:themeColor="text1"/>
          <w:sz w:val="24"/>
          <w:szCs w:val="24"/>
        </w:rPr>
        <w:t xml:space="preserve"> consent for such visit. In other words, D</w:t>
      </w:r>
      <w:r w:rsidR="007B0C63">
        <w:rPr>
          <w:rFonts w:ascii="Times New Roman" w:hAnsi="Times New Roman"/>
          <w:color w:val="000000" w:themeColor="text1"/>
          <w:sz w:val="24"/>
          <w:szCs w:val="24"/>
        </w:rPr>
        <w:t>efendant HUNG</w:t>
      </w:r>
      <w:r w:rsidR="00663BAF" w:rsidRPr="00663BAF">
        <w:rPr>
          <w:rFonts w:ascii="Times New Roman" w:hAnsi="Times New Roman"/>
          <w:color w:val="000000" w:themeColor="text1"/>
          <w:sz w:val="24"/>
          <w:szCs w:val="24"/>
        </w:rPr>
        <w:t xml:space="preserve"> had a contractual obligation to provide P</w:t>
      </w:r>
      <w:r w:rsidR="00802F24">
        <w:rPr>
          <w:rFonts w:ascii="Times New Roman" w:hAnsi="Times New Roman"/>
          <w:color w:val="000000" w:themeColor="text1"/>
          <w:sz w:val="24"/>
          <w:szCs w:val="24"/>
        </w:rPr>
        <w:t>LAINTIFF</w:t>
      </w:r>
      <w:r w:rsidR="00663BAF" w:rsidRPr="00663BAF">
        <w:rPr>
          <w:rFonts w:ascii="Times New Roman" w:hAnsi="Times New Roman"/>
          <w:color w:val="000000" w:themeColor="text1"/>
          <w:sz w:val="24"/>
          <w:szCs w:val="24"/>
        </w:rPr>
        <w:t xml:space="preserve"> with at least twenty-four (24) hours’ prior notice of </w:t>
      </w:r>
      <w:r w:rsidR="00601DB6" w:rsidRPr="00601DB6">
        <w:rPr>
          <w:rFonts w:ascii="Times New Roman" w:hAnsi="Times New Roman"/>
          <w:color w:val="000000" w:themeColor="text1"/>
          <w:sz w:val="24"/>
          <w:szCs w:val="24"/>
        </w:rPr>
        <w:t>&lt;Pronoun Possessive&gt;</w:t>
      </w:r>
      <w:r w:rsidR="00663BAF" w:rsidRPr="00663BAF">
        <w:rPr>
          <w:rFonts w:ascii="Times New Roman" w:hAnsi="Times New Roman"/>
          <w:color w:val="000000" w:themeColor="text1"/>
          <w:sz w:val="24"/>
          <w:szCs w:val="24"/>
        </w:rPr>
        <w:t xml:space="preserve"> intent to enter the P</w:t>
      </w:r>
      <w:r w:rsidR="00A049CA">
        <w:rPr>
          <w:rFonts w:ascii="Times New Roman" w:hAnsi="Times New Roman"/>
          <w:color w:val="000000" w:themeColor="text1"/>
          <w:sz w:val="24"/>
          <w:szCs w:val="24"/>
        </w:rPr>
        <w:t>ROPERTY</w:t>
      </w:r>
      <w:r w:rsidR="00663BAF" w:rsidRPr="00663BAF">
        <w:rPr>
          <w:rFonts w:ascii="Times New Roman" w:hAnsi="Times New Roman"/>
          <w:color w:val="000000" w:themeColor="text1"/>
          <w:sz w:val="24"/>
          <w:szCs w:val="24"/>
        </w:rPr>
        <w:t>.</w:t>
      </w:r>
      <w:r w:rsidR="00912BC7">
        <w:rPr>
          <w:rFonts w:ascii="Times New Roman" w:hAnsi="Times New Roman"/>
          <w:color w:val="000000" w:themeColor="text1"/>
          <w:sz w:val="24"/>
          <w:szCs w:val="24"/>
        </w:rPr>
        <w:t xml:space="preserve"> </w:t>
      </w:r>
    </w:p>
    <w:p w14:paraId="2752A9EB" w14:textId="25A8C00E" w:rsidR="00962765" w:rsidRPr="00FF7D76" w:rsidRDefault="00912BC7" w:rsidP="00FF7D76">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912BC7">
        <w:rPr>
          <w:rFonts w:ascii="Times New Roman" w:hAnsi="Times New Roman"/>
          <w:color w:val="000000" w:themeColor="text1"/>
          <w:sz w:val="24"/>
          <w:szCs w:val="24"/>
        </w:rPr>
        <w:t>The harassment by D</w:t>
      </w:r>
      <w:r w:rsidR="008E6F2A">
        <w:rPr>
          <w:rFonts w:ascii="Times New Roman" w:hAnsi="Times New Roman"/>
          <w:color w:val="000000" w:themeColor="text1"/>
          <w:sz w:val="24"/>
          <w:szCs w:val="24"/>
        </w:rPr>
        <w:t>EFENDANTS</w:t>
      </w:r>
      <w:r w:rsidRPr="00912BC7">
        <w:rPr>
          <w:rFonts w:ascii="Times New Roman" w:hAnsi="Times New Roman"/>
          <w:color w:val="000000" w:themeColor="text1"/>
          <w:sz w:val="24"/>
          <w:szCs w:val="24"/>
        </w:rPr>
        <w:t xml:space="preserve"> escalated significantly from that point forward. During the months of July and August 2025, D</w:t>
      </w:r>
      <w:r w:rsidR="008E6F2A">
        <w:rPr>
          <w:rFonts w:ascii="Times New Roman" w:hAnsi="Times New Roman"/>
          <w:color w:val="000000" w:themeColor="text1"/>
          <w:sz w:val="24"/>
          <w:szCs w:val="24"/>
        </w:rPr>
        <w:t>EFENDANTS</w:t>
      </w:r>
      <w:r w:rsidRPr="00912BC7">
        <w:rPr>
          <w:rFonts w:ascii="Times New Roman" w:hAnsi="Times New Roman"/>
          <w:color w:val="000000" w:themeColor="text1"/>
          <w:sz w:val="24"/>
          <w:szCs w:val="24"/>
        </w:rPr>
        <w:t xml:space="preserve"> appeared at the P</w:t>
      </w:r>
      <w:r w:rsidR="008E6F2A">
        <w:rPr>
          <w:rFonts w:ascii="Times New Roman" w:hAnsi="Times New Roman"/>
          <w:color w:val="000000" w:themeColor="text1"/>
          <w:sz w:val="24"/>
          <w:szCs w:val="24"/>
        </w:rPr>
        <w:t>ROPERTY</w:t>
      </w:r>
      <w:r w:rsidRPr="00912BC7">
        <w:rPr>
          <w:rFonts w:ascii="Times New Roman" w:hAnsi="Times New Roman"/>
          <w:color w:val="000000" w:themeColor="text1"/>
          <w:sz w:val="24"/>
          <w:szCs w:val="24"/>
        </w:rPr>
        <w:t xml:space="preserve"> without notice, sometimes accompanied by their attorney, with the clear intent to intimidate and harass P</w:t>
      </w:r>
      <w:r w:rsidR="008E6F2A">
        <w:rPr>
          <w:rFonts w:ascii="Times New Roman" w:hAnsi="Times New Roman"/>
          <w:color w:val="000000" w:themeColor="text1"/>
          <w:sz w:val="24"/>
          <w:szCs w:val="24"/>
        </w:rPr>
        <w:t>LAINTIFF</w:t>
      </w:r>
      <w:r w:rsidRPr="00912BC7">
        <w:rPr>
          <w:rFonts w:ascii="Times New Roman" w:hAnsi="Times New Roman"/>
          <w:color w:val="000000" w:themeColor="text1"/>
          <w:sz w:val="24"/>
          <w:szCs w:val="24"/>
        </w:rPr>
        <w:t xml:space="preserve">, and on other occasions alone, </w:t>
      </w:r>
      <w:r w:rsidR="008E6F2A">
        <w:rPr>
          <w:rFonts w:ascii="Times New Roman" w:hAnsi="Times New Roman"/>
          <w:color w:val="000000" w:themeColor="text1"/>
          <w:sz w:val="24"/>
          <w:szCs w:val="24"/>
        </w:rPr>
        <w:t>spying</w:t>
      </w:r>
      <w:r w:rsidRPr="00912BC7">
        <w:rPr>
          <w:rFonts w:ascii="Times New Roman" w:hAnsi="Times New Roman"/>
          <w:color w:val="000000" w:themeColor="text1"/>
          <w:sz w:val="24"/>
          <w:szCs w:val="24"/>
        </w:rPr>
        <w:t xml:space="preserve"> </w:t>
      </w:r>
      <w:r w:rsidR="007B0C63">
        <w:rPr>
          <w:rFonts w:ascii="Times New Roman" w:hAnsi="Times New Roman"/>
          <w:color w:val="000000" w:themeColor="text1"/>
          <w:sz w:val="24"/>
          <w:szCs w:val="24"/>
        </w:rPr>
        <w:t xml:space="preserve">on </w:t>
      </w:r>
      <w:r w:rsidRPr="00912BC7">
        <w:rPr>
          <w:rFonts w:ascii="Times New Roman" w:hAnsi="Times New Roman"/>
          <w:color w:val="000000" w:themeColor="text1"/>
          <w:sz w:val="24"/>
          <w:szCs w:val="24"/>
        </w:rPr>
        <w:t>P</w:t>
      </w:r>
      <w:r w:rsidR="008E6F2A">
        <w:rPr>
          <w:rFonts w:ascii="Times New Roman" w:hAnsi="Times New Roman"/>
          <w:color w:val="000000" w:themeColor="text1"/>
          <w:sz w:val="24"/>
          <w:szCs w:val="24"/>
        </w:rPr>
        <w:t>LAINTIFF</w:t>
      </w:r>
      <w:r w:rsidRPr="00912BC7">
        <w:rPr>
          <w:rFonts w:ascii="Times New Roman" w:hAnsi="Times New Roman"/>
          <w:color w:val="000000" w:themeColor="text1"/>
          <w:sz w:val="24"/>
          <w:szCs w:val="24"/>
        </w:rPr>
        <w:t xml:space="preserve">. Additionally, random and unknown individuals have appeared at </w:t>
      </w:r>
      <w:r w:rsidR="00323F64">
        <w:rPr>
          <w:rFonts w:ascii="Times New Roman" w:hAnsi="Times New Roman"/>
          <w:color w:val="000000" w:themeColor="text1"/>
          <w:sz w:val="24"/>
          <w:szCs w:val="24"/>
        </w:rPr>
        <w:t>the</w:t>
      </w:r>
      <w:r w:rsidRPr="00912BC7">
        <w:rPr>
          <w:rFonts w:ascii="Times New Roman" w:hAnsi="Times New Roman"/>
          <w:color w:val="000000" w:themeColor="text1"/>
          <w:sz w:val="24"/>
          <w:szCs w:val="24"/>
        </w:rPr>
        <w:t xml:space="preserve"> residence, taking photographs and recording videos </w:t>
      </w:r>
      <w:r w:rsidR="00323F64">
        <w:rPr>
          <w:rFonts w:ascii="Times New Roman" w:hAnsi="Times New Roman"/>
          <w:color w:val="000000" w:themeColor="text1"/>
          <w:sz w:val="24"/>
          <w:szCs w:val="24"/>
        </w:rPr>
        <w:t xml:space="preserve">of the PROPERTY </w:t>
      </w:r>
      <w:r w:rsidRPr="00912BC7">
        <w:rPr>
          <w:rFonts w:ascii="Times New Roman" w:hAnsi="Times New Roman"/>
          <w:color w:val="000000" w:themeColor="text1"/>
          <w:sz w:val="24"/>
          <w:szCs w:val="24"/>
        </w:rPr>
        <w:t>without any legitimate reason, which has led P</w:t>
      </w:r>
      <w:r w:rsidR="00323F64">
        <w:rPr>
          <w:rFonts w:ascii="Times New Roman" w:hAnsi="Times New Roman"/>
          <w:color w:val="000000" w:themeColor="text1"/>
          <w:sz w:val="24"/>
          <w:szCs w:val="24"/>
        </w:rPr>
        <w:t>LAINTIFF</w:t>
      </w:r>
      <w:r w:rsidRPr="00912BC7">
        <w:rPr>
          <w:rFonts w:ascii="Times New Roman" w:hAnsi="Times New Roman"/>
          <w:color w:val="000000" w:themeColor="text1"/>
          <w:sz w:val="24"/>
          <w:szCs w:val="24"/>
        </w:rPr>
        <w:t xml:space="preserve"> to infer that this is yet another tactic of harassment. P</w:t>
      </w:r>
      <w:r w:rsidR="000A637B">
        <w:rPr>
          <w:rFonts w:ascii="Times New Roman" w:hAnsi="Times New Roman"/>
          <w:color w:val="000000" w:themeColor="text1"/>
          <w:sz w:val="24"/>
          <w:szCs w:val="24"/>
        </w:rPr>
        <w:t>LAINTIFF</w:t>
      </w:r>
      <w:r w:rsidRPr="00912BC7">
        <w:rPr>
          <w:rFonts w:ascii="Times New Roman" w:hAnsi="Times New Roman"/>
          <w:color w:val="000000" w:themeColor="text1"/>
          <w:sz w:val="24"/>
          <w:szCs w:val="24"/>
        </w:rPr>
        <w:t xml:space="preserve"> </w:t>
      </w:r>
      <w:r w:rsidR="009372C1" w:rsidRPr="00912BC7">
        <w:rPr>
          <w:rFonts w:ascii="Times New Roman" w:hAnsi="Times New Roman"/>
          <w:color w:val="000000" w:themeColor="text1"/>
          <w:sz w:val="24"/>
          <w:szCs w:val="24"/>
        </w:rPr>
        <w:t>called</w:t>
      </w:r>
      <w:r w:rsidRPr="00912BC7">
        <w:rPr>
          <w:rFonts w:ascii="Times New Roman" w:hAnsi="Times New Roman"/>
          <w:color w:val="000000" w:themeColor="text1"/>
          <w:sz w:val="24"/>
          <w:szCs w:val="24"/>
        </w:rPr>
        <w:t xml:space="preserve"> the police when these incidents occurred, but D</w:t>
      </w:r>
      <w:r w:rsidR="004D0202">
        <w:rPr>
          <w:rFonts w:ascii="Times New Roman" w:hAnsi="Times New Roman"/>
          <w:color w:val="000000" w:themeColor="text1"/>
          <w:sz w:val="24"/>
          <w:szCs w:val="24"/>
        </w:rPr>
        <w:t>EFENDANTS</w:t>
      </w:r>
      <w:r w:rsidRPr="00912BC7">
        <w:rPr>
          <w:rFonts w:ascii="Times New Roman" w:hAnsi="Times New Roman"/>
          <w:color w:val="000000" w:themeColor="text1"/>
          <w:sz w:val="24"/>
          <w:szCs w:val="24"/>
        </w:rPr>
        <w:t xml:space="preserve"> left the P</w:t>
      </w:r>
      <w:r w:rsidR="00906485">
        <w:rPr>
          <w:rFonts w:ascii="Times New Roman" w:hAnsi="Times New Roman"/>
          <w:color w:val="000000" w:themeColor="text1"/>
          <w:sz w:val="24"/>
          <w:szCs w:val="24"/>
        </w:rPr>
        <w:t>ROPERTY</w:t>
      </w:r>
      <w:r w:rsidRPr="00912BC7">
        <w:rPr>
          <w:rFonts w:ascii="Times New Roman" w:hAnsi="Times New Roman"/>
          <w:color w:val="000000" w:themeColor="text1"/>
          <w:sz w:val="24"/>
          <w:szCs w:val="24"/>
        </w:rPr>
        <w:t xml:space="preserve"> before law enforcement arrived.</w:t>
      </w:r>
      <w:r w:rsidR="009372C1">
        <w:rPr>
          <w:rFonts w:ascii="Times New Roman" w:hAnsi="Times New Roman"/>
          <w:color w:val="000000" w:themeColor="text1"/>
          <w:sz w:val="24"/>
          <w:szCs w:val="24"/>
        </w:rPr>
        <w:t xml:space="preserve"> </w:t>
      </w:r>
      <w:r w:rsidR="009372C1" w:rsidRPr="009372C1">
        <w:rPr>
          <w:rFonts w:ascii="Times New Roman" w:hAnsi="Times New Roman"/>
          <w:color w:val="000000" w:themeColor="text1"/>
          <w:sz w:val="24"/>
          <w:szCs w:val="24"/>
        </w:rPr>
        <w:t>This situation has caused P</w:t>
      </w:r>
      <w:r w:rsidR="009372C1">
        <w:rPr>
          <w:rFonts w:ascii="Times New Roman" w:hAnsi="Times New Roman"/>
          <w:color w:val="000000" w:themeColor="text1"/>
          <w:sz w:val="24"/>
          <w:szCs w:val="24"/>
        </w:rPr>
        <w:t>LAINTIFF</w:t>
      </w:r>
      <w:r w:rsidR="009372C1" w:rsidRPr="009372C1">
        <w:rPr>
          <w:rFonts w:ascii="Times New Roman" w:hAnsi="Times New Roman"/>
          <w:color w:val="000000" w:themeColor="text1"/>
          <w:sz w:val="24"/>
          <w:szCs w:val="24"/>
        </w:rPr>
        <w:t xml:space="preserve"> stress and anxiety, as </w:t>
      </w:r>
      <w:r w:rsidR="00601DB6" w:rsidRPr="00601DB6">
        <w:rPr>
          <w:rFonts w:ascii="Times New Roman" w:hAnsi="Times New Roman"/>
          <w:color w:val="000000" w:themeColor="text1"/>
          <w:sz w:val="24"/>
          <w:szCs w:val="24"/>
        </w:rPr>
        <w:t>&lt;Pronoun Subject&gt;</w:t>
      </w:r>
      <w:r w:rsidR="009372C1" w:rsidRPr="009372C1">
        <w:rPr>
          <w:rFonts w:ascii="Times New Roman" w:hAnsi="Times New Roman"/>
          <w:color w:val="000000" w:themeColor="text1"/>
          <w:sz w:val="24"/>
          <w:szCs w:val="24"/>
        </w:rPr>
        <w:t xml:space="preserve"> feels that </w:t>
      </w:r>
      <w:r w:rsidR="00601DB6" w:rsidRPr="00601DB6">
        <w:rPr>
          <w:rFonts w:ascii="Times New Roman" w:hAnsi="Times New Roman"/>
          <w:color w:val="000000" w:themeColor="text1"/>
          <w:sz w:val="24"/>
          <w:szCs w:val="24"/>
        </w:rPr>
        <w:t>&lt;Pronoun Possessive&gt;</w:t>
      </w:r>
      <w:r w:rsidR="009372C1" w:rsidRPr="009372C1">
        <w:rPr>
          <w:rFonts w:ascii="Times New Roman" w:hAnsi="Times New Roman"/>
          <w:color w:val="000000" w:themeColor="text1"/>
          <w:sz w:val="24"/>
          <w:szCs w:val="24"/>
        </w:rPr>
        <w:t xml:space="preserve"> privacy is being repeatedly violated, affecting </w:t>
      </w:r>
      <w:r w:rsidR="00601DB6" w:rsidRPr="00601DB6">
        <w:rPr>
          <w:rFonts w:ascii="Times New Roman" w:hAnsi="Times New Roman"/>
          <w:color w:val="000000" w:themeColor="text1"/>
          <w:sz w:val="24"/>
          <w:szCs w:val="24"/>
        </w:rPr>
        <w:t>&lt;Pronoun Possessive&gt;</w:t>
      </w:r>
      <w:r w:rsidR="009372C1" w:rsidRPr="009372C1">
        <w:rPr>
          <w:rFonts w:ascii="Times New Roman" w:hAnsi="Times New Roman"/>
          <w:color w:val="000000" w:themeColor="text1"/>
          <w:sz w:val="24"/>
          <w:szCs w:val="24"/>
        </w:rPr>
        <w:t xml:space="preserve"> peace of mind.</w:t>
      </w:r>
    </w:p>
    <w:p w14:paraId="1FB2DBA8" w14:textId="31A2AE40" w:rsidR="00BB0884" w:rsidRPr="00962765" w:rsidRDefault="00BB0884" w:rsidP="00962765">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BB0884">
        <w:rPr>
          <w:rFonts w:ascii="Times New Roman" w:hAnsi="Times New Roman"/>
          <w:color w:val="000000" w:themeColor="text1"/>
          <w:sz w:val="24"/>
          <w:szCs w:val="24"/>
        </w:rPr>
        <w:t>At all times, D</w:t>
      </w:r>
      <w:r>
        <w:rPr>
          <w:rFonts w:ascii="Times New Roman" w:hAnsi="Times New Roman"/>
          <w:color w:val="000000" w:themeColor="text1"/>
          <w:sz w:val="24"/>
          <w:szCs w:val="24"/>
        </w:rPr>
        <w:t>EFENDANTS</w:t>
      </w:r>
      <w:r w:rsidRPr="00BB0884">
        <w:rPr>
          <w:rFonts w:ascii="Times New Roman" w:hAnsi="Times New Roman"/>
          <w:color w:val="000000" w:themeColor="text1"/>
          <w:sz w:val="24"/>
          <w:szCs w:val="24"/>
        </w:rPr>
        <w:t xml:space="preserve"> have been unwilling to carry out any type of improvement to the P</w:t>
      </w:r>
      <w:r w:rsidR="0087205B">
        <w:rPr>
          <w:rFonts w:ascii="Times New Roman" w:hAnsi="Times New Roman"/>
          <w:color w:val="000000" w:themeColor="text1"/>
          <w:sz w:val="24"/>
          <w:szCs w:val="24"/>
        </w:rPr>
        <w:t>ROPERTY</w:t>
      </w:r>
      <w:r w:rsidRPr="00BB0884">
        <w:rPr>
          <w:rFonts w:ascii="Times New Roman" w:hAnsi="Times New Roman"/>
          <w:color w:val="000000" w:themeColor="text1"/>
          <w:sz w:val="24"/>
          <w:szCs w:val="24"/>
        </w:rPr>
        <w:t xml:space="preserve"> despite P</w:t>
      </w:r>
      <w:r w:rsidR="0087205B">
        <w:rPr>
          <w:rFonts w:ascii="Times New Roman" w:hAnsi="Times New Roman"/>
          <w:color w:val="000000" w:themeColor="text1"/>
          <w:sz w:val="24"/>
          <w:szCs w:val="24"/>
        </w:rPr>
        <w:t>LAINTIFF</w:t>
      </w:r>
      <w:r w:rsidRPr="00BB0884">
        <w:rPr>
          <w:rFonts w:ascii="Times New Roman" w:hAnsi="Times New Roman"/>
          <w:color w:val="000000" w:themeColor="text1"/>
          <w:sz w:val="24"/>
          <w:szCs w:val="24"/>
        </w:rPr>
        <w:t>’s multiple demands. On April 5, 2025, P</w:t>
      </w:r>
      <w:r w:rsidR="009D3BE0">
        <w:rPr>
          <w:rFonts w:ascii="Times New Roman" w:hAnsi="Times New Roman"/>
          <w:color w:val="000000" w:themeColor="text1"/>
          <w:sz w:val="24"/>
          <w:szCs w:val="24"/>
        </w:rPr>
        <w:t>LAINTIFF</w:t>
      </w:r>
      <w:r w:rsidRPr="00BB0884">
        <w:rPr>
          <w:rFonts w:ascii="Times New Roman" w:hAnsi="Times New Roman"/>
          <w:color w:val="000000" w:themeColor="text1"/>
          <w:sz w:val="24"/>
          <w:szCs w:val="24"/>
        </w:rPr>
        <w:t xml:space="preserve"> sent a letter via certified mail to D</w:t>
      </w:r>
      <w:r w:rsidR="009D3BE0">
        <w:rPr>
          <w:rFonts w:ascii="Times New Roman" w:hAnsi="Times New Roman"/>
          <w:color w:val="000000" w:themeColor="text1"/>
          <w:sz w:val="24"/>
          <w:szCs w:val="24"/>
        </w:rPr>
        <w:t>EFENDANTS</w:t>
      </w:r>
      <w:r w:rsidRPr="00BB0884">
        <w:rPr>
          <w:rFonts w:ascii="Times New Roman" w:hAnsi="Times New Roman"/>
          <w:color w:val="000000" w:themeColor="text1"/>
          <w:sz w:val="24"/>
          <w:szCs w:val="24"/>
        </w:rPr>
        <w:t>, demanding that the harassment and eviction attempts cease and requesting compensation for the damages. However, D</w:t>
      </w:r>
      <w:r w:rsidR="00BA67E3">
        <w:rPr>
          <w:rFonts w:ascii="Times New Roman" w:hAnsi="Times New Roman"/>
          <w:color w:val="000000" w:themeColor="text1"/>
          <w:sz w:val="24"/>
          <w:szCs w:val="24"/>
        </w:rPr>
        <w:t>EENDANTS</w:t>
      </w:r>
      <w:r w:rsidRPr="00BB0884">
        <w:rPr>
          <w:rFonts w:ascii="Times New Roman" w:hAnsi="Times New Roman"/>
          <w:color w:val="000000" w:themeColor="text1"/>
          <w:sz w:val="24"/>
          <w:szCs w:val="24"/>
        </w:rPr>
        <w:t xml:space="preserve"> never responded.</w:t>
      </w:r>
    </w:p>
    <w:p w14:paraId="288A676F" w14:textId="5FE6ECD7" w:rsidR="00791F3E" w:rsidRDefault="000F75C0" w:rsidP="00791F3E">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F75C0">
        <w:rPr>
          <w:rFonts w:ascii="Times New Roman" w:hAnsi="Times New Roman"/>
          <w:color w:val="000000" w:themeColor="text1"/>
          <w:sz w:val="24"/>
          <w:szCs w:val="24"/>
        </w:rPr>
        <w:t>As a result of this pattern of harassment, manipulation, and disrespect,</w:t>
      </w:r>
      <w:r>
        <w:rPr>
          <w:rFonts w:ascii="Times New Roman" w:hAnsi="Times New Roman"/>
          <w:color w:val="000000" w:themeColor="text1"/>
          <w:sz w:val="24"/>
          <w:szCs w:val="24"/>
        </w:rPr>
        <w:t xml:space="preserve"> </w:t>
      </w:r>
      <w:r w:rsidRPr="000F75C0">
        <w:rPr>
          <w:rFonts w:ascii="Times New Roman" w:hAnsi="Times New Roman"/>
          <w:color w:val="000000" w:themeColor="text1"/>
          <w:sz w:val="24"/>
          <w:szCs w:val="24"/>
        </w:rPr>
        <w:t xml:space="preserve">PLAINTIFF's symptoms of stress and anxiety intensified, as evidenced in the medical records dated August 19, 2025, when PLAINTIFF attended a medical appointment expressing symptoms associated with </w:t>
      </w:r>
      <w:r w:rsidRPr="000F75C0">
        <w:rPr>
          <w:rFonts w:ascii="Times New Roman" w:hAnsi="Times New Roman"/>
          <w:color w:val="000000" w:themeColor="text1"/>
          <w:sz w:val="24"/>
          <w:szCs w:val="24"/>
        </w:rPr>
        <w:lastRenderedPageBreak/>
        <w:t>depressive disorder and anxiety disorder.</w:t>
      </w:r>
      <w:r w:rsidR="009E1BB0">
        <w:rPr>
          <w:rFonts w:ascii="Times New Roman" w:hAnsi="Times New Roman"/>
          <w:color w:val="000000" w:themeColor="text1"/>
          <w:sz w:val="24"/>
          <w:szCs w:val="24"/>
        </w:rPr>
        <w:t xml:space="preserve"> </w:t>
      </w:r>
      <w:r w:rsidR="009E1BB0" w:rsidRPr="009E1BB0">
        <w:rPr>
          <w:rFonts w:ascii="Times New Roman" w:hAnsi="Times New Roman"/>
          <w:color w:val="000000" w:themeColor="text1"/>
          <w:sz w:val="24"/>
          <w:szCs w:val="24"/>
        </w:rPr>
        <w:t>It should also be noted that PLAINTIFF suffers from fibromyalgia, the episodes of which are aggravated by emotions such as those previously described.</w:t>
      </w:r>
    </w:p>
    <w:p w14:paraId="23A5D384" w14:textId="0D2B1265" w:rsidR="00046EC1" w:rsidRPr="00046EC1" w:rsidRDefault="008177DD" w:rsidP="00046EC1">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8177DD">
        <w:rPr>
          <w:rFonts w:ascii="Times New Roman" w:hAnsi="Times New Roman"/>
          <w:color w:val="000000" w:themeColor="text1"/>
          <w:sz w:val="24"/>
          <w:szCs w:val="24"/>
        </w:rPr>
        <w:t>Additionally</w:t>
      </w:r>
      <w:r w:rsidR="000E30F2" w:rsidRPr="008177DD">
        <w:rPr>
          <w:rFonts w:ascii="Times New Roman" w:hAnsi="Times New Roman"/>
          <w:color w:val="000000" w:themeColor="text1"/>
          <w:sz w:val="24"/>
          <w:szCs w:val="24"/>
        </w:rPr>
        <w:t>, on September</w:t>
      </w:r>
      <w:r w:rsidRPr="008177DD">
        <w:rPr>
          <w:rFonts w:ascii="Times New Roman" w:hAnsi="Times New Roman"/>
          <w:sz w:val="24"/>
          <w:szCs w:val="24"/>
        </w:rPr>
        <w:t xml:space="preserve"> 9, 2025, D</w:t>
      </w:r>
      <w:r w:rsidR="007B0C63">
        <w:rPr>
          <w:rFonts w:ascii="Times New Roman" w:hAnsi="Times New Roman"/>
          <w:sz w:val="24"/>
          <w:szCs w:val="24"/>
        </w:rPr>
        <w:t>efendant</w:t>
      </w:r>
      <w:r w:rsidRPr="008177DD">
        <w:rPr>
          <w:rFonts w:ascii="Times New Roman" w:hAnsi="Times New Roman"/>
          <w:sz w:val="24"/>
          <w:szCs w:val="24"/>
        </w:rPr>
        <w:t xml:space="preserve"> STEPHANIE HUANG served PLAINTIFF with a Three-Day Notice to Perform Covenants or Quit, alleging a breach by PLAINTIFF for failing to temporarily vacate the PROPERTY for certain repairs to be conducted</w:t>
      </w:r>
      <w:r w:rsidR="0005250C">
        <w:rPr>
          <w:rFonts w:ascii="Times New Roman" w:hAnsi="Times New Roman"/>
          <w:sz w:val="24"/>
          <w:szCs w:val="24"/>
        </w:rPr>
        <w:t xml:space="preserve">. </w:t>
      </w:r>
      <w:r w:rsidR="0005250C" w:rsidRPr="0005250C">
        <w:rPr>
          <w:rFonts w:ascii="Times New Roman" w:hAnsi="Times New Roman"/>
          <w:sz w:val="24"/>
          <w:szCs w:val="24"/>
        </w:rPr>
        <w:t>However, as reflected in PLAINTIFF’s written response, the objection has never been to temporarily vacating the PROPERTY, but the unreasonable conditions under which such relocation was proposed</w:t>
      </w:r>
      <w:r w:rsidR="006E7A7C">
        <w:rPr>
          <w:rFonts w:ascii="Times New Roman" w:hAnsi="Times New Roman"/>
          <w:sz w:val="24"/>
          <w:szCs w:val="24"/>
        </w:rPr>
        <w:t xml:space="preserve">. </w:t>
      </w:r>
      <w:r w:rsidR="006E7A7C" w:rsidRPr="006E7A7C">
        <w:rPr>
          <w:rFonts w:ascii="Times New Roman" w:hAnsi="Times New Roman"/>
          <w:sz w:val="24"/>
          <w:szCs w:val="24"/>
        </w:rPr>
        <w:t xml:space="preserve">In that response, PLAINTIFF reiterated </w:t>
      </w:r>
      <w:r w:rsidR="00601DB6" w:rsidRPr="00601DB6">
        <w:rPr>
          <w:rFonts w:ascii="Times New Roman" w:hAnsi="Times New Roman"/>
          <w:sz w:val="24"/>
          <w:szCs w:val="24"/>
        </w:rPr>
        <w:t>&lt;Pronoun Possessive&gt;</w:t>
      </w:r>
      <w:r w:rsidR="006E7A7C" w:rsidRPr="006E7A7C">
        <w:rPr>
          <w:rFonts w:ascii="Times New Roman" w:hAnsi="Times New Roman"/>
          <w:sz w:val="24"/>
          <w:szCs w:val="24"/>
        </w:rPr>
        <w:t xml:space="preserve"> willingness to cooperate and temporarily relocate so long as </w:t>
      </w:r>
      <w:r w:rsidR="00601DB6" w:rsidRPr="00601DB6">
        <w:rPr>
          <w:rFonts w:ascii="Times New Roman" w:hAnsi="Times New Roman"/>
          <w:sz w:val="24"/>
          <w:szCs w:val="24"/>
        </w:rPr>
        <w:t>&lt;Pronoun Subject&gt;</w:t>
      </w:r>
      <w:r w:rsidR="006E7A7C" w:rsidRPr="006E7A7C">
        <w:rPr>
          <w:rFonts w:ascii="Times New Roman" w:hAnsi="Times New Roman"/>
          <w:sz w:val="24"/>
          <w:szCs w:val="24"/>
        </w:rPr>
        <w:t xml:space="preserve"> was provided with adequate temporary accommodation</w:t>
      </w:r>
      <w:r w:rsidR="006E7A7C">
        <w:rPr>
          <w:rFonts w:ascii="Times New Roman" w:hAnsi="Times New Roman"/>
          <w:sz w:val="24"/>
          <w:szCs w:val="24"/>
        </w:rPr>
        <w:t>s.</w:t>
      </w:r>
    </w:p>
    <w:p w14:paraId="79D8E0F2" w14:textId="29AFC508" w:rsidR="00046EC1" w:rsidRPr="007079F7" w:rsidRDefault="00046EC1" w:rsidP="00046EC1">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7079F7">
        <w:rPr>
          <w:rFonts w:ascii="Times New Roman" w:hAnsi="Times New Roman"/>
          <w:sz w:val="24"/>
          <w:szCs w:val="24"/>
        </w:rPr>
        <w:t>Nevertheless, on September 24, 2025, PLAINTIFF again received a communication</w:t>
      </w:r>
      <w:r w:rsidR="000E276A" w:rsidRPr="007079F7">
        <w:rPr>
          <w:rFonts w:ascii="Times New Roman" w:hAnsi="Times New Roman"/>
          <w:sz w:val="24"/>
          <w:szCs w:val="24"/>
        </w:rPr>
        <w:t xml:space="preserve"> </w:t>
      </w:r>
      <w:r w:rsidR="007079F7" w:rsidRPr="007079F7">
        <w:rPr>
          <w:rFonts w:ascii="Times New Roman" w:hAnsi="Times New Roman"/>
          <w:sz w:val="24"/>
          <w:szCs w:val="24"/>
        </w:rPr>
        <w:t>demanding that</w:t>
      </w:r>
      <w:r w:rsidR="000E276A" w:rsidRPr="007079F7">
        <w:rPr>
          <w:rFonts w:ascii="Times New Roman" w:hAnsi="Times New Roman"/>
          <w:sz w:val="24"/>
          <w:szCs w:val="24"/>
        </w:rPr>
        <w:t xml:space="preserve"> </w:t>
      </w:r>
      <w:r w:rsidR="00601DB6" w:rsidRPr="00601DB6">
        <w:rPr>
          <w:rFonts w:ascii="Times New Roman" w:hAnsi="Times New Roman"/>
          <w:sz w:val="24"/>
          <w:szCs w:val="24"/>
        </w:rPr>
        <w:t>&lt;Pronoun Subject&gt;</w:t>
      </w:r>
      <w:r w:rsidR="000E276A" w:rsidRPr="007079F7">
        <w:rPr>
          <w:rFonts w:ascii="Times New Roman" w:hAnsi="Times New Roman"/>
          <w:sz w:val="24"/>
          <w:szCs w:val="24"/>
        </w:rPr>
        <w:t xml:space="preserve"> either temporarily vacate the PROPERTY or quit and return possession to DEFENDANTS. This </w:t>
      </w:r>
      <w:r w:rsidR="00C24261" w:rsidRPr="007079F7">
        <w:rPr>
          <w:rFonts w:ascii="Times New Roman" w:hAnsi="Times New Roman"/>
          <w:sz w:val="24"/>
          <w:szCs w:val="24"/>
        </w:rPr>
        <w:t>communication failed to address PLAINTIFF’s reasonable requests and concerns and did not offer any adequate solution. PLAINTIFF</w:t>
      </w:r>
      <w:r w:rsidR="007079F7" w:rsidRPr="007079F7">
        <w:rPr>
          <w:rFonts w:ascii="Times New Roman" w:hAnsi="Times New Roman"/>
          <w:sz w:val="24"/>
          <w:szCs w:val="24"/>
        </w:rPr>
        <w:t xml:space="preserve"> has merely requested appropriate relocation and accommodations, yet DEFENDANTS have instead responded by stating that, absent compliance, they will pursue all appropriate legal remedies to recover possession of the premises.</w:t>
      </w:r>
    </w:p>
    <w:p w14:paraId="233795DA" w14:textId="0D5F51E0" w:rsidR="00B855E9" w:rsidRPr="00017BF1" w:rsidRDefault="00B855E9" w:rsidP="000F76D4">
      <w:pPr>
        <w:tabs>
          <w:tab w:val="left" w:pos="720"/>
          <w:tab w:val="left" w:pos="1170"/>
        </w:tabs>
        <w:spacing w:line="480" w:lineRule="exact"/>
        <w:jc w:val="center"/>
        <w:rPr>
          <w:b/>
          <w:u w:val="single"/>
        </w:rPr>
      </w:pPr>
      <w:r w:rsidRPr="00017BF1">
        <w:rPr>
          <w:b/>
          <w:u w:val="single"/>
        </w:rPr>
        <w:t xml:space="preserve">DAMAGED WALLS, FLOORS, CEILING, </w:t>
      </w:r>
      <w:r w:rsidR="00574ABD">
        <w:rPr>
          <w:b/>
          <w:u w:val="single"/>
        </w:rPr>
        <w:t xml:space="preserve">AND </w:t>
      </w:r>
      <w:r w:rsidRPr="00017BF1">
        <w:rPr>
          <w:b/>
          <w:u w:val="single"/>
        </w:rPr>
        <w:t>WINDOWS</w:t>
      </w:r>
      <w:r w:rsidR="00442BE6">
        <w:rPr>
          <w:b/>
          <w:u w:val="single"/>
        </w:rPr>
        <w:t>.</w:t>
      </w:r>
    </w:p>
    <w:p w14:paraId="12010182" w14:textId="170248EB" w:rsidR="002E3735" w:rsidRDefault="002428A4" w:rsidP="006A66AF">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017BF1">
        <w:rPr>
          <w:rFonts w:ascii="Times New Roman" w:hAnsi="Times New Roman"/>
          <w:sz w:val="24"/>
          <w:szCs w:val="24"/>
        </w:rPr>
        <w:t xml:space="preserve">Throughout </w:t>
      </w:r>
      <w:r w:rsidR="00601DB6" w:rsidRPr="00601DB6">
        <w:rPr>
          <w:rFonts w:ascii="Times New Roman" w:hAnsi="Times New Roman"/>
          <w:sz w:val="24"/>
          <w:szCs w:val="24"/>
        </w:rPr>
        <w:t>&lt;Pronoun Possessive&gt;</w:t>
      </w:r>
      <w:r w:rsidRPr="00017BF1">
        <w:rPr>
          <w:rFonts w:ascii="Times New Roman" w:hAnsi="Times New Roman"/>
          <w:sz w:val="24"/>
          <w:szCs w:val="24"/>
        </w:rPr>
        <w:t xml:space="preserve"> tenancy, PLAINTIFF dealt with persistent issues related to water intrusion at the PROPERTY, which DEFENDANTS repeatedly failed to address. One major concern involved</w:t>
      </w:r>
      <w:r w:rsidR="00017BF1" w:rsidRPr="00017BF1">
        <w:rPr>
          <w:rFonts w:ascii="Times New Roman" w:hAnsi="Times New Roman"/>
          <w:sz w:val="24"/>
          <w:szCs w:val="24"/>
        </w:rPr>
        <w:t xml:space="preserve"> the constant intrusion of water into the </w:t>
      </w:r>
      <w:r w:rsidR="00EB6D1F">
        <w:rPr>
          <w:rFonts w:ascii="Times New Roman" w:hAnsi="Times New Roman"/>
          <w:sz w:val="24"/>
          <w:szCs w:val="24"/>
        </w:rPr>
        <w:t>PROPERTY</w:t>
      </w:r>
      <w:r w:rsidR="00017BF1" w:rsidRPr="00017BF1">
        <w:rPr>
          <w:rFonts w:ascii="Times New Roman" w:hAnsi="Times New Roman"/>
          <w:sz w:val="24"/>
          <w:szCs w:val="24"/>
        </w:rPr>
        <w:t>. According to an inspection of the P</w:t>
      </w:r>
      <w:r w:rsidR="00EB6D1F">
        <w:rPr>
          <w:rFonts w:ascii="Times New Roman" w:hAnsi="Times New Roman"/>
          <w:sz w:val="24"/>
          <w:szCs w:val="24"/>
        </w:rPr>
        <w:t>ROPERTY</w:t>
      </w:r>
      <w:r w:rsidR="00017BF1" w:rsidRPr="00017BF1">
        <w:rPr>
          <w:rFonts w:ascii="Times New Roman" w:hAnsi="Times New Roman"/>
          <w:sz w:val="24"/>
          <w:szCs w:val="24"/>
        </w:rPr>
        <w:t xml:space="preserve"> conducted on August 28, 2025, experts determined that the water may be entering the </w:t>
      </w:r>
      <w:r w:rsidR="00EB6D1F">
        <w:rPr>
          <w:rFonts w:ascii="Times New Roman" w:hAnsi="Times New Roman"/>
          <w:sz w:val="24"/>
          <w:szCs w:val="24"/>
        </w:rPr>
        <w:t>PROPERTY</w:t>
      </w:r>
      <w:r w:rsidR="00017BF1" w:rsidRPr="00017BF1">
        <w:rPr>
          <w:rFonts w:ascii="Times New Roman" w:hAnsi="Times New Roman"/>
          <w:sz w:val="24"/>
          <w:szCs w:val="24"/>
        </w:rPr>
        <w:t xml:space="preserve"> due to the absence of gutters. The experts explained that gutters are an essential component for properly maintaining a home and play a critical role in water protection, as they divert rainwater and prevent it from pooling around the foundation, thereby helping to avoid leaks, cracks, and other damage. The chimney </w:t>
      </w:r>
      <w:r w:rsidR="00017BF1" w:rsidRPr="00017BF1">
        <w:rPr>
          <w:rFonts w:ascii="Times New Roman" w:hAnsi="Times New Roman"/>
          <w:sz w:val="24"/>
          <w:szCs w:val="24"/>
        </w:rPr>
        <w:lastRenderedPageBreak/>
        <w:t xml:space="preserve">should also have flashing installed to redirect water and prevent it from cascading down the chimney surface. The absence of these elements has resulted in damage to </w:t>
      </w:r>
      <w:r w:rsidR="00B50846" w:rsidRPr="00017BF1">
        <w:rPr>
          <w:rFonts w:ascii="Times New Roman" w:hAnsi="Times New Roman"/>
          <w:sz w:val="24"/>
          <w:szCs w:val="24"/>
        </w:rPr>
        <w:t>both</w:t>
      </w:r>
      <w:r w:rsidR="00017BF1" w:rsidRPr="00017BF1">
        <w:rPr>
          <w:rFonts w:ascii="Times New Roman" w:hAnsi="Times New Roman"/>
          <w:sz w:val="24"/>
          <w:szCs w:val="24"/>
        </w:rPr>
        <w:t xml:space="preserve"> the exterior walls and the interior of the P</w:t>
      </w:r>
      <w:r w:rsidR="0012776C">
        <w:rPr>
          <w:rFonts w:ascii="Times New Roman" w:hAnsi="Times New Roman"/>
          <w:sz w:val="24"/>
          <w:szCs w:val="24"/>
        </w:rPr>
        <w:t>ROPERTY</w:t>
      </w:r>
      <w:r w:rsidR="00017BF1" w:rsidRPr="00017BF1">
        <w:rPr>
          <w:rFonts w:ascii="Times New Roman" w:hAnsi="Times New Roman"/>
          <w:sz w:val="24"/>
          <w:szCs w:val="24"/>
        </w:rPr>
        <w:t>, primarily in the attic, which is infested with mold, and has caused cracks in the ceiling.</w:t>
      </w:r>
      <w:r w:rsidR="00B50846">
        <w:rPr>
          <w:rFonts w:ascii="Times New Roman" w:hAnsi="Times New Roman"/>
          <w:sz w:val="24"/>
          <w:szCs w:val="24"/>
        </w:rPr>
        <w:t xml:space="preserve"> </w:t>
      </w:r>
      <w:r w:rsidRPr="00017BF1">
        <w:rPr>
          <w:rFonts w:ascii="Times New Roman" w:hAnsi="Times New Roman"/>
          <w:sz w:val="24"/>
          <w:szCs w:val="24"/>
        </w:rPr>
        <w:t>PLAINTIFF submitted multiple requests for repair, but DEFENDANTS failed to take appropriate action.</w:t>
      </w:r>
    </w:p>
    <w:p w14:paraId="26ACDFDB" w14:textId="3DD73003" w:rsidR="002A72EA" w:rsidRPr="00C13F58" w:rsidRDefault="002A72EA" w:rsidP="00C13F58">
      <w:pPr>
        <w:pStyle w:val="ListParagraph"/>
        <w:numPr>
          <w:ilvl w:val="0"/>
          <w:numId w:val="1"/>
        </w:numPr>
        <w:tabs>
          <w:tab w:val="clear" w:pos="2160"/>
          <w:tab w:val="left" w:pos="720"/>
          <w:tab w:val="left" w:pos="1170"/>
        </w:tabs>
        <w:spacing w:line="480" w:lineRule="exact"/>
        <w:ind w:left="0" w:firstLine="720"/>
        <w:rPr>
          <w:b/>
          <w:bCs/>
          <w:u w:val="single"/>
        </w:rPr>
      </w:pPr>
      <w:r w:rsidRPr="00C13F58">
        <w:rPr>
          <w:rFonts w:ascii="Times New Roman" w:hAnsi="Times New Roman"/>
          <w:sz w:val="24"/>
          <w:szCs w:val="24"/>
        </w:rPr>
        <w:t xml:space="preserve">As a result of the ongoing water intrusion, several of PLAINTIFF’s personal belongings, including clothing and furniture, were damaged. Despite being informed of these losses, DEFENDANTS did not offer any compensation or assistance. </w:t>
      </w:r>
    </w:p>
    <w:p w14:paraId="314B98F0" w14:textId="26D94CE3" w:rsidR="002A72EA" w:rsidRDefault="00387865" w:rsidP="002A72EA">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387865">
        <w:rPr>
          <w:rFonts w:ascii="Times New Roman" w:hAnsi="Times New Roman"/>
          <w:sz w:val="24"/>
          <w:szCs w:val="24"/>
        </w:rPr>
        <w:t>Inside the home</w:t>
      </w:r>
      <w:r w:rsidR="007B0C63">
        <w:rPr>
          <w:rFonts w:ascii="Times New Roman" w:hAnsi="Times New Roman"/>
          <w:sz w:val="24"/>
          <w:szCs w:val="24"/>
        </w:rPr>
        <w:t>,</w:t>
      </w:r>
      <w:r w:rsidRPr="00387865">
        <w:rPr>
          <w:rFonts w:ascii="Times New Roman" w:hAnsi="Times New Roman"/>
          <w:sz w:val="24"/>
          <w:szCs w:val="24"/>
        </w:rPr>
        <w:t xml:space="preserve"> there are also several defective windows and doors. The seals on most of the windows are broken. Some windows are so difficult to op</w:t>
      </w:r>
      <w:r>
        <w:rPr>
          <w:rFonts w:ascii="Times New Roman" w:hAnsi="Times New Roman"/>
          <w:sz w:val="24"/>
          <w:szCs w:val="24"/>
        </w:rPr>
        <w:t>erate</w:t>
      </w:r>
      <w:r w:rsidRPr="00387865">
        <w:rPr>
          <w:rFonts w:ascii="Times New Roman" w:hAnsi="Times New Roman"/>
          <w:sz w:val="24"/>
          <w:szCs w:val="24"/>
        </w:rPr>
        <w:t xml:space="preserve"> that the frame </w:t>
      </w:r>
      <w:r w:rsidR="002F213A">
        <w:rPr>
          <w:rFonts w:ascii="Times New Roman" w:hAnsi="Times New Roman"/>
          <w:sz w:val="24"/>
          <w:szCs w:val="24"/>
        </w:rPr>
        <w:t>pulls away</w:t>
      </w:r>
      <w:r w:rsidRPr="00387865">
        <w:rPr>
          <w:rFonts w:ascii="Times New Roman" w:hAnsi="Times New Roman"/>
          <w:sz w:val="24"/>
          <w:szCs w:val="24"/>
        </w:rPr>
        <w:t xml:space="preserve"> when attempting to do so.</w:t>
      </w:r>
      <w:r w:rsidR="00CC37EE">
        <w:rPr>
          <w:rFonts w:ascii="Times New Roman" w:hAnsi="Times New Roman"/>
          <w:sz w:val="24"/>
          <w:szCs w:val="24"/>
        </w:rPr>
        <w:t xml:space="preserve"> T</w:t>
      </w:r>
      <w:r w:rsidRPr="00387865">
        <w:rPr>
          <w:rFonts w:ascii="Times New Roman" w:hAnsi="Times New Roman"/>
          <w:sz w:val="24"/>
          <w:szCs w:val="24"/>
        </w:rPr>
        <w:t xml:space="preserve">he </w:t>
      </w:r>
      <w:r w:rsidR="002F213A">
        <w:rPr>
          <w:rFonts w:ascii="Times New Roman" w:hAnsi="Times New Roman"/>
          <w:sz w:val="24"/>
          <w:szCs w:val="24"/>
        </w:rPr>
        <w:t>glue seals</w:t>
      </w:r>
      <w:r w:rsidRPr="00387865">
        <w:rPr>
          <w:rFonts w:ascii="Times New Roman" w:hAnsi="Times New Roman"/>
          <w:sz w:val="24"/>
          <w:szCs w:val="24"/>
        </w:rPr>
        <w:t xml:space="preserve"> have also separated.</w:t>
      </w:r>
      <w:r w:rsidR="00355365">
        <w:rPr>
          <w:rFonts w:ascii="Times New Roman" w:hAnsi="Times New Roman"/>
          <w:sz w:val="24"/>
          <w:szCs w:val="24"/>
        </w:rPr>
        <w:t xml:space="preserve"> Additionally,</w:t>
      </w:r>
      <w:r w:rsidR="00CC37EE" w:rsidRPr="00355365">
        <w:rPr>
          <w:rFonts w:ascii="Times New Roman" w:hAnsi="Times New Roman"/>
          <w:sz w:val="24"/>
          <w:szCs w:val="24"/>
        </w:rPr>
        <w:t xml:space="preserve"> </w:t>
      </w:r>
      <w:r w:rsidR="007B0C63">
        <w:rPr>
          <w:rFonts w:ascii="Times New Roman" w:hAnsi="Times New Roman"/>
          <w:sz w:val="24"/>
          <w:szCs w:val="24"/>
        </w:rPr>
        <w:t xml:space="preserve">the </w:t>
      </w:r>
      <w:r w:rsidR="00355365" w:rsidRPr="00C45AD6">
        <w:rPr>
          <w:rFonts w:ascii="Times New Roman" w:hAnsi="Times New Roman"/>
          <w:sz w:val="24"/>
          <w:szCs w:val="24"/>
        </w:rPr>
        <w:t>master bedroom door has weather seal issues and a cracked jam</w:t>
      </w:r>
      <w:r w:rsidR="001F18E8">
        <w:rPr>
          <w:rFonts w:ascii="Times New Roman" w:hAnsi="Times New Roman"/>
          <w:sz w:val="24"/>
          <w:szCs w:val="24"/>
        </w:rPr>
        <w:t>b</w:t>
      </w:r>
      <w:r w:rsidR="00EB660B">
        <w:rPr>
          <w:rFonts w:ascii="Times New Roman" w:hAnsi="Times New Roman"/>
          <w:sz w:val="24"/>
          <w:szCs w:val="24"/>
        </w:rPr>
        <w:t>,</w:t>
      </w:r>
      <w:r w:rsidR="00355365" w:rsidRPr="00C45AD6">
        <w:rPr>
          <w:rFonts w:ascii="Times New Roman" w:hAnsi="Times New Roman"/>
          <w:sz w:val="24"/>
          <w:szCs w:val="24"/>
        </w:rPr>
        <w:t xml:space="preserve"> and the</w:t>
      </w:r>
      <w:r w:rsidR="00AA0444" w:rsidRPr="00C45AD6">
        <w:rPr>
          <w:rFonts w:ascii="Times New Roman" w:hAnsi="Times New Roman"/>
          <w:sz w:val="24"/>
          <w:szCs w:val="24"/>
        </w:rPr>
        <w:t xml:space="preserve"> passage door to the laundry room consists of a hollow-core interior door, which fails to provide proper durability or security.</w:t>
      </w:r>
    </w:p>
    <w:p w14:paraId="0B653A94" w14:textId="77777777" w:rsidR="00EF7A64" w:rsidRDefault="009E195A" w:rsidP="002A72EA">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9E195A">
        <w:rPr>
          <w:rFonts w:ascii="Times New Roman" w:hAnsi="Times New Roman"/>
          <w:sz w:val="24"/>
          <w:szCs w:val="24"/>
        </w:rPr>
        <w:t xml:space="preserve">The roof also presents multiple problems, primarily because the shingles are not supported by an underlayment, making the structure weak and unsafe. Furthermore, according to the inspection, the absence of such underlayment allows water to easily enter the attic, which explains the significant mold growth and moisture accumulation present there. </w:t>
      </w:r>
    </w:p>
    <w:p w14:paraId="5F9E43C9" w14:textId="7AFAF53F" w:rsidR="008029B0" w:rsidRDefault="00EF7A64" w:rsidP="008029B0">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EF7A64">
        <w:rPr>
          <w:rFonts w:ascii="Times New Roman" w:hAnsi="Times New Roman"/>
          <w:sz w:val="24"/>
          <w:szCs w:val="24"/>
        </w:rPr>
        <w:t xml:space="preserve">The wooden floor is in very poor condition; it has lifted and has been weakened by mold and moisture. It contains numerous nails, staples, and screws that could injure </w:t>
      </w:r>
      <w:r w:rsidR="007B0C63">
        <w:rPr>
          <w:rFonts w:ascii="Times New Roman" w:hAnsi="Times New Roman"/>
          <w:sz w:val="24"/>
          <w:szCs w:val="24"/>
        </w:rPr>
        <w:t>PLAINTIFF</w:t>
      </w:r>
      <w:r w:rsidRPr="00EF7A64">
        <w:rPr>
          <w:rFonts w:ascii="Times New Roman" w:hAnsi="Times New Roman"/>
          <w:sz w:val="24"/>
          <w:szCs w:val="24"/>
        </w:rPr>
        <w:t>’</w:t>
      </w:r>
      <w:r w:rsidR="007B0C63">
        <w:rPr>
          <w:rFonts w:ascii="Times New Roman" w:hAnsi="Times New Roman"/>
          <w:sz w:val="24"/>
          <w:szCs w:val="24"/>
        </w:rPr>
        <w:t xml:space="preserve">s and/or </w:t>
      </w:r>
      <w:r w:rsidR="00601DB6" w:rsidRPr="00601DB6">
        <w:rPr>
          <w:rFonts w:ascii="Times New Roman" w:hAnsi="Times New Roman"/>
          <w:sz w:val="24"/>
          <w:szCs w:val="24"/>
        </w:rPr>
        <w:t>&lt;Pronoun Possessive&gt;</w:t>
      </w:r>
      <w:r w:rsidR="007B0C63">
        <w:rPr>
          <w:rFonts w:ascii="Times New Roman" w:hAnsi="Times New Roman"/>
          <w:sz w:val="24"/>
          <w:szCs w:val="24"/>
        </w:rPr>
        <w:t xml:space="preserve"> minor daughter’s</w:t>
      </w:r>
      <w:r w:rsidRPr="00EF7A64">
        <w:rPr>
          <w:rFonts w:ascii="Times New Roman" w:hAnsi="Times New Roman"/>
          <w:sz w:val="24"/>
          <w:szCs w:val="24"/>
        </w:rPr>
        <w:t xml:space="preserve"> feet. In many areas, the floor has holes in which </w:t>
      </w:r>
      <w:r w:rsidR="00AF4F50">
        <w:rPr>
          <w:rFonts w:ascii="Times New Roman" w:hAnsi="Times New Roman"/>
          <w:sz w:val="24"/>
          <w:szCs w:val="24"/>
        </w:rPr>
        <w:t>PLAINTIFF</w:t>
      </w:r>
      <w:r w:rsidRPr="00EF7A64">
        <w:rPr>
          <w:rFonts w:ascii="Times New Roman" w:hAnsi="Times New Roman"/>
          <w:sz w:val="24"/>
          <w:szCs w:val="24"/>
        </w:rPr>
        <w:t xml:space="preserve"> and </w:t>
      </w:r>
      <w:r w:rsidR="00601DB6" w:rsidRPr="00601DB6">
        <w:rPr>
          <w:rFonts w:ascii="Times New Roman" w:hAnsi="Times New Roman"/>
          <w:sz w:val="24"/>
          <w:szCs w:val="24"/>
        </w:rPr>
        <w:t>&lt;Pronoun Possessive&gt;</w:t>
      </w:r>
      <w:r w:rsidRPr="00EF7A64">
        <w:rPr>
          <w:rFonts w:ascii="Times New Roman" w:hAnsi="Times New Roman"/>
          <w:sz w:val="24"/>
          <w:szCs w:val="24"/>
        </w:rPr>
        <w:t xml:space="preserve"> minor daughter have injured their ankles after stepping into them. In some sections, the flooring was completely removed and has not been replaced, nor has any temporary measure been provided, representing a serious safety hazard to P</w:t>
      </w:r>
      <w:r w:rsidR="009B4EC0">
        <w:rPr>
          <w:rFonts w:ascii="Times New Roman" w:hAnsi="Times New Roman"/>
          <w:sz w:val="24"/>
          <w:szCs w:val="24"/>
        </w:rPr>
        <w:t>LAINTIFF</w:t>
      </w:r>
      <w:r w:rsidRPr="00EF7A64">
        <w:rPr>
          <w:rFonts w:ascii="Times New Roman" w:hAnsi="Times New Roman"/>
          <w:sz w:val="24"/>
          <w:szCs w:val="24"/>
        </w:rPr>
        <w:t xml:space="preserve">. </w:t>
      </w:r>
      <w:r w:rsidR="00B86BBF" w:rsidRPr="009E195A">
        <w:rPr>
          <w:rFonts w:ascii="Times New Roman" w:hAnsi="Times New Roman"/>
          <w:sz w:val="24"/>
          <w:szCs w:val="24"/>
        </w:rPr>
        <w:t xml:space="preserve">As such, PLAINTIFF </w:t>
      </w:r>
      <w:r w:rsidR="00E8700A" w:rsidRPr="009E195A">
        <w:rPr>
          <w:rFonts w:ascii="Times New Roman" w:hAnsi="Times New Roman"/>
          <w:sz w:val="24"/>
          <w:szCs w:val="24"/>
        </w:rPr>
        <w:t>was</w:t>
      </w:r>
      <w:r w:rsidR="290E8E73" w:rsidRPr="009E195A">
        <w:rPr>
          <w:rFonts w:ascii="Times New Roman" w:hAnsi="Times New Roman"/>
          <w:sz w:val="24"/>
          <w:szCs w:val="24"/>
        </w:rPr>
        <w:t xml:space="preserve"> </w:t>
      </w:r>
      <w:r w:rsidR="00B86BBF" w:rsidRPr="009E195A">
        <w:rPr>
          <w:rFonts w:ascii="Times New Roman" w:hAnsi="Times New Roman"/>
          <w:sz w:val="24"/>
          <w:szCs w:val="24"/>
        </w:rPr>
        <w:t xml:space="preserve">forced to endure these uninhabitable conditions </w:t>
      </w:r>
      <w:r w:rsidR="00E8700A" w:rsidRPr="009E195A">
        <w:rPr>
          <w:rFonts w:ascii="Times New Roman" w:hAnsi="Times New Roman"/>
          <w:sz w:val="24"/>
          <w:szCs w:val="24"/>
        </w:rPr>
        <w:t xml:space="preserve">for </w:t>
      </w:r>
      <w:r w:rsidR="00601DB6" w:rsidRPr="00601DB6">
        <w:rPr>
          <w:rFonts w:ascii="Times New Roman" w:hAnsi="Times New Roman"/>
          <w:sz w:val="24"/>
          <w:szCs w:val="24"/>
        </w:rPr>
        <w:t>&lt;Pronoun Possessive&gt;</w:t>
      </w:r>
      <w:r w:rsidR="00E8700A" w:rsidRPr="009E195A">
        <w:rPr>
          <w:rFonts w:ascii="Times New Roman" w:hAnsi="Times New Roman"/>
          <w:sz w:val="24"/>
          <w:szCs w:val="24"/>
        </w:rPr>
        <w:t xml:space="preserve"> entire</w:t>
      </w:r>
      <w:r w:rsidR="00B86BBF" w:rsidRPr="009E195A">
        <w:rPr>
          <w:rFonts w:ascii="Times New Roman" w:hAnsi="Times New Roman"/>
          <w:sz w:val="24"/>
          <w:szCs w:val="24"/>
        </w:rPr>
        <w:t xml:space="preserve"> tenancy</w:t>
      </w:r>
      <w:r w:rsidR="006C54DB" w:rsidRPr="009E195A">
        <w:rPr>
          <w:rFonts w:ascii="Times New Roman" w:hAnsi="Times New Roman"/>
          <w:sz w:val="24"/>
          <w:szCs w:val="24"/>
        </w:rPr>
        <w:t>.</w:t>
      </w:r>
    </w:p>
    <w:p w14:paraId="3815C8DD" w14:textId="77777777" w:rsidR="006D2031" w:rsidRPr="00F36F8A" w:rsidRDefault="006D2031" w:rsidP="00F36F8A">
      <w:pPr>
        <w:tabs>
          <w:tab w:val="left" w:pos="720"/>
          <w:tab w:val="left" w:pos="1170"/>
        </w:tabs>
        <w:spacing w:line="480" w:lineRule="exact"/>
        <w:jc w:val="center"/>
        <w:rPr>
          <w:b/>
          <w:bCs/>
          <w:u w:val="single"/>
        </w:rPr>
      </w:pPr>
      <w:r w:rsidRPr="00F36F8A">
        <w:rPr>
          <w:b/>
          <w:bCs/>
          <w:u w:val="single"/>
        </w:rPr>
        <w:t>FAULTY ELECTRICAL CIRCUIT</w:t>
      </w:r>
    </w:p>
    <w:p w14:paraId="36C78B85" w14:textId="686A0835" w:rsidR="006D2031" w:rsidRDefault="006D2031" w:rsidP="006D2031">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241DB7">
        <w:rPr>
          <w:rFonts w:ascii="Times New Roman" w:hAnsi="Times New Roman"/>
          <w:sz w:val="24"/>
          <w:szCs w:val="24"/>
        </w:rPr>
        <w:lastRenderedPageBreak/>
        <w:t xml:space="preserve">Throughout </w:t>
      </w:r>
      <w:r w:rsidR="00601DB6" w:rsidRPr="00601DB6">
        <w:rPr>
          <w:rFonts w:ascii="Times New Roman" w:hAnsi="Times New Roman"/>
          <w:sz w:val="24"/>
          <w:szCs w:val="24"/>
        </w:rPr>
        <w:t>&lt;Pronoun Possessive&gt;</w:t>
      </w:r>
      <w:r w:rsidRPr="00241DB7">
        <w:rPr>
          <w:rFonts w:ascii="Times New Roman" w:hAnsi="Times New Roman"/>
          <w:sz w:val="24"/>
          <w:szCs w:val="24"/>
        </w:rPr>
        <w:t xml:space="preserve"> tenancy, PLAINTIFFS </w:t>
      </w:r>
      <w:r>
        <w:rPr>
          <w:rFonts w:ascii="Times New Roman" w:hAnsi="Times New Roman"/>
          <w:sz w:val="24"/>
          <w:szCs w:val="24"/>
        </w:rPr>
        <w:t>has been dealing</w:t>
      </w:r>
      <w:r w:rsidRPr="00241DB7">
        <w:rPr>
          <w:rFonts w:ascii="Times New Roman" w:hAnsi="Times New Roman"/>
          <w:sz w:val="24"/>
          <w:szCs w:val="24"/>
        </w:rPr>
        <w:t xml:space="preserve"> with persistent issues related to PROPERTY</w:t>
      </w:r>
      <w:r>
        <w:rPr>
          <w:rFonts w:ascii="Times New Roman" w:hAnsi="Times New Roman"/>
          <w:sz w:val="24"/>
          <w:szCs w:val="24"/>
        </w:rPr>
        <w:t xml:space="preserve">’s electricity supply. Most </w:t>
      </w:r>
      <w:r w:rsidRPr="006C6854">
        <w:rPr>
          <w:rFonts w:ascii="Times New Roman" w:hAnsi="Times New Roman"/>
          <w:sz w:val="24"/>
          <w:szCs w:val="24"/>
        </w:rPr>
        <w:t>of the electrical outlets are in</w:t>
      </w:r>
      <w:r>
        <w:rPr>
          <w:rFonts w:ascii="Times New Roman" w:hAnsi="Times New Roman"/>
          <w:sz w:val="24"/>
          <w:szCs w:val="24"/>
        </w:rPr>
        <w:t xml:space="preserve"> such poor condition that they do not work properly. This issue has been </w:t>
      </w:r>
      <w:r w:rsidR="00F35A42">
        <w:rPr>
          <w:rFonts w:ascii="Times New Roman" w:hAnsi="Times New Roman"/>
          <w:sz w:val="24"/>
          <w:szCs w:val="24"/>
        </w:rPr>
        <w:t>occurring since</w:t>
      </w:r>
      <w:r>
        <w:rPr>
          <w:rFonts w:ascii="Times New Roman" w:hAnsi="Times New Roman"/>
          <w:sz w:val="24"/>
          <w:szCs w:val="24"/>
        </w:rPr>
        <w:t xml:space="preserve"> PLAINTIFF moved in </w:t>
      </w:r>
      <w:r w:rsidRPr="003D62B4">
        <w:rPr>
          <w:rFonts w:ascii="Times New Roman" w:hAnsi="Times New Roman"/>
          <w:sz w:val="24"/>
          <w:szCs w:val="24"/>
        </w:rPr>
        <w:t xml:space="preserve">and </w:t>
      </w:r>
      <w:r>
        <w:rPr>
          <w:rFonts w:ascii="Times New Roman" w:hAnsi="Times New Roman"/>
          <w:sz w:val="24"/>
          <w:szCs w:val="24"/>
        </w:rPr>
        <w:t>continues to occur</w:t>
      </w:r>
      <w:r w:rsidRPr="00EC6A09">
        <w:rPr>
          <w:rFonts w:ascii="Times New Roman" w:hAnsi="Times New Roman"/>
          <w:sz w:val="24"/>
          <w:szCs w:val="24"/>
        </w:rPr>
        <w:t>.</w:t>
      </w:r>
    </w:p>
    <w:p w14:paraId="38F8B3C8" w14:textId="117EE46F" w:rsidR="006D2031" w:rsidRPr="006D2031" w:rsidRDefault="00040167" w:rsidP="006D2031">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040167">
        <w:rPr>
          <w:rFonts w:ascii="Times New Roman" w:hAnsi="Times New Roman"/>
          <w:sz w:val="24"/>
          <w:szCs w:val="24"/>
        </w:rPr>
        <w:t>Additionally, according to the aforementioned inspection, the electrical panel poses a fire hazard. The type of panel installed at the P</w:t>
      </w:r>
      <w:r>
        <w:rPr>
          <w:rFonts w:ascii="Times New Roman" w:hAnsi="Times New Roman"/>
          <w:sz w:val="24"/>
          <w:szCs w:val="24"/>
        </w:rPr>
        <w:t>ROPERTY</w:t>
      </w:r>
      <w:r w:rsidRPr="00040167">
        <w:rPr>
          <w:rFonts w:ascii="Times New Roman" w:hAnsi="Times New Roman"/>
          <w:sz w:val="24"/>
          <w:szCs w:val="24"/>
        </w:rPr>
        <w:t xml:space="preserve"> is obsolete and lacks certain safety features, which could cause the breakers to fail under overload conditions, thereby increasing the risk of fire. The panel also shows signs of rust</w:t>
      </w:r>
      <w:r>
        <w:rPr>
          <w:rFonts w:ascii="Times New Roman" w:hAnsi="Times New Roman"/>
          <w:sz w:val="24"/>
          <w:szCs w:val="24"/>
        </w:rPr>
        <w:t xml:space="preserve">, </w:t>
      </w:r>
      <w:r w:rsidR="00194962" w:rsidRPr="00435F74">
        <w:rPr>
          <w:rFonts w:ascii="Times New Roman" w:hAnsi="Times New Roman"/>
          <w:sz w:val="24"/>
          <w:szCs w:val="24"/>
        </w:rPr>
        <w:t xml:space="preserve">a significant concern because it typically signals underlying issues that can compromise safety, reliability, and the longevity of </w:t>
      </w:r>
      <w:r w:rsidR="007B0C63">
        <w:rPr>
          <w:rFonts w:ascii="Times New Roman" w:hAnsi="Times New Roman"/>
          <w:sz w:val="24"/>
          <w:szCs w:val="24"/>
        </w:rPr>
        <w:t xml:space="preserve">the </w:t>
      </w:r>
      <w:r w:rsidR="002A072D" w:rsidRPr="00435F74">
        <w:rPr>
          <w:rFonts w:ascii="Times New Roman" w:hAnsi="Times New Roman"/>
          <w:sz w:val="24"/>
          <w:szCs w:val="24"/>
        </w:rPr>
        <w:t xml:space="preserve">PROPERTY’s </w:t>
      </w:r>
      <w:r w:rsidR="00194962" w:rsidRPr="00435F74">
        <w:rPr>
          <w:rFonts w:ascii="Times New Roman" w:hAnsi="Times New Roman"/>
          <w:sz w:val="24"/>
          <w:szCs w:val="24"/>
        </w:rPr>
        <w:t>electrical system</w:t>
      </w:r>
      <w:r w:rsidR="00435F74">
        <w:rPr>
          <w:rFonts w:ascii="Times New Roman" w:hAnsi="Times New Roman"/>
          <w:sz w:val="24"/>
          <w:szCs w:val="24"/>
        </w:rPr>
        <w:t>.</w:t>
      </w:r>
      <w:r w:rsidR="006A7111">
        <w:rPr>
          <w:rFonts w:ascii="Times New Roman" w:hAnsi="Times New Roman"/>
          <w:sz w:val="24"/>
          <w:szCs w:val="24"/>
        </w:rPr>
        <w:t xml:space="preserve"> </w:t>
      </w:r>
      <w:r w:rsidR="006A7111" w:rsidRPr="006A7111">
        <w:rPr>
          <w:rFonts w:ascii="Times New Roman" w:hAnsi="Times New Roman"/>
          <w:sz w:val="24"/>
          <w:szCs w:val="24"/>
        </w:rPr>
        <w:t>It is important to note that the presence of rust in the electrical panel may be the result of the panel’s exposure to moisture and oxygen due to the ongoing water intrusions affecting the P</w:t>
      </w:r>
      <w:r w:rsidR="006A7111">
        <w:rPr>
          <w:rFonts w:ascii="Times New Roman" w:hAnsi="Times New Roman"/>
          <w:sz w:val="24"/>
          <w:szCs w:val="24"/>
        </w:rPr>
        <w:t>ROPERTY</w:t>
      </w:r>
      <w:r w:rsidR="006A7111" w:rsidRPr="006A7111">
        <w:rPr>
          <w:rFonts w:ascii="Times New Roman" w:hAnsi="Times New Roman"/>
          <w:sz w:val="24"/>
          <w:szCs w:val="24"/>
        </w:rPr>
        <w:t>.</w:t>
      </w:r>
      <w:r w:rsidR="00435F74">
        <w:rPr>
          <w:rFonts w:ascii="Times New Roman" w:hAnsi="Times New Roman"/>
          <w:sz w:val="24"/>
          <w:szCs w:val="24"/>
        </w:rPr>
        <w:t xml:space="preserve"> </w:t>
      </w:r>
      <w:r w:rsidR="00506A94" w:rsidRPr="00506A94">
        <w:rPr>
          <w:rFonts w:ascii="Times New Roman" w:hAnsi="Times New Roman"/>
          <w:sz w:val="24"/>
          <w:szCs w:val="24"/>
        </w:rPr>
        <w:t>Corrosion from rust creates poor connections between breakers, bus bars, and wires</w:t>
      </w:r>
      <w:r w:rsidR="00213739">
        <w:rPr>
          <w:rFonts w:ascii="Times New Roman" w:hAnsi="Times New Roman"/>
          <w:sz w:val="24"/>
          <w:szCs w:val="24"/>
        </w:rPr>
        <w:t xml:space="preserve"> that </w:t>
      </w:r>
      <w:r w:rsidR="006F3D5C" w:rsidRPr="00506A94">
        <w:rPr>
          <w:rFonts w:ascii="Times New Roman" w:hAnsi="Times New Roman"/>
          <w:sz w:val="24"/>
          <w:szCs w:val="24"/>
        </w:rPr>
        <w:t>raise</w:t>
      </w:r>
      <w:r w:rsidR="00506A94" w:rsidRPr="00506A94">
        <w:rPr>
          <w:rFonts w:ascii="Times New Roman" w:hAnsi="Times New Roman"/>
          <w:sz w:val="24"/>
          <w:szCs w:val="24"/>
        </w:rPr>
        <w:t xml:space="preserve"> electrical resistance, generating excess heat that can </w:t>
      </w:r>
      <w:r w:rsidR="00213739" w:rsidRPr="00506A94">
        <w:rPr>
          <w:rFonts w:ascii="Times New Roman" w:hAnsi="Times New Roman"/>
          <w:sz w:val="24"/>
          <w:szCs w:val="24"/>
        </w:rPr>
        <w:t>melt insulation</w:t>
      </w:r>
      <w:r w:rsidR="00506A94" w:rsidRPr="00506A94">
        <w:rPr>
          <w:rFonts w:ascii="Times New Roman" w:hAnsi="Times New Roman"/>
          <w:sz w:val="24"/>
          <w:szCs w:val="24"/>
        </w:rPr>
        <w:t>, damage components, or start fires</w:t>
      </w:r>
      <w:r w:rsidR="007D20C1">
        <w:rPr>
          <w:rFonts w:ascii="Times New Roman" w:hAnsi="Times New Roman"/>
          <w:sz w:val="24"/>
          <w:szCs w:val="24"/>
        </w:rPr>
        <w:t xml:space="preserve">. </w:t>
      </w:r>
      <w:r w:rsidR="00FC404D" w:rsidRPr="00FC404D">
        <w:rPr>
          <w:rFonts w:ascii="Times New Roman" w:hAnsi="Times New Roman"/>
          <w:sz w:val="24"/>
          <w:szCs w:val="24"/>
        </w:rPr>
        <w:t xml:space="preserve">The recommendation provided by the inspectors was to replace the electrical panel. </w:t>
      </w:r>
    </w:p>
    <w:p w14:paraId="42679BB0" w14:textId="3AA1FA53" w:rsidR="008029B0" w:rsidRPr="008029B0" w:rsidRDefault="008029B0" w:rsidP="00600C2A">
      <w:pPr>
        <w:pStyle w:val="ListParagraph"/>
        <w:tabs>
          <w:tab w:val="clear" w:pos="2160"/>
          <w:tab w:val="left" w:pos="720"/>
          <w:tab w:val="left" w:pos="1170"/>
        </w:tabs>
        <w:spacing w:line="480" w:lineRule="exact"/>
        <w:ind w:left="1080" w:firstLine="0"/>
        <w:jc w:val="center"/>
        <w:rPr>
          <w:rFonts w:ascii="Times New Roman" w:hAnsi="Times New Roman"/>
          <w:b/>
          <w:sz w:val="24"/>
          <w:szCs w:val="24"/>
          <w:u w:val="single"/>
        </w:rPr>
      </w:pPr>
      <w:r w:rsidRPr="006C54DB">
        <w:rPr>
          <w:rFonts w:ascii="Times New Roman" w:hAnsi="Times New Roman"/>
          <w:b/>
          <w:sz w:val="24"/>
          <w:szCs w:val="24"/>
          <w:u w:val="single"/>
        </w:rPr>
        <w:t>MOLD AND MILDEW GROWTH</w:t>
      </w:r>
    </w:p>
    <w:p w14:paraId="0732917E" w14:textId="43CB872D" w:rsidR="008F52F2" w:rsidRPr="008029B0" w:rsidRDefault="00997EDB" w:rsidP="008029B0">
      <w:pPr>
        <w:pStyle w:val="ListParagraph"/>
        <w:numPr>
          <w:ilvl w:val="0"/>
          <w:numId w:val="1"/>
        </w:numPr>
        <w:tabs>
          <w:tab w:val="left" w:pos="720"/>
          <w:tab w:val="left" w:pos="1170"/>
        </w:tabs>
        <w:spacing w:line="480" w:lineRule="exact"/>
        <w:ind w:left="0" w:firstLine="720"/>
        <w:rPr>
          <w:rFonts w:ascii="Times New Roman" w:hAnsi="Times New Roman"/>
          <w:sz w:val="24"/>
          <w:szCs w:val="24"/>
        </w:rPr>
      </w:pPr>
      <w:r w:rsidRPr="008029B0">
        <w:rPr>
          <w:rFonts w:ascii="Times New Roman" w:hAnsi="Times New Roman"/>
          <w:color w:val="000000" w:themeColor="text1"/>
          <w:sz w:val="24"/>
          <w:szCs w:val="24"/>
        </w:rPr>
        <w:t xml:space="preserve">One major habitability complaint PLAINTIFF </w:t>
      </w:r>
      <w:r w:rsidR="00484132" w:rsidRPr="008029B0">
        <w:rPr>
          <w:rFonts w:ascii="Times New Roman" w:hAnsi="Times New Roman"/>
          <w:color w:val="000000" w:themeColor="text1"/>
          <w:sz w:val="24"/>
          <w:szCs w:val="24"/>
        </w:rPr>
        <w:t xml:space="preserve">has </w:t>
      </w:r>
      <w:r w:rsidRPr="008029B0">
        <w:rPr>
          <w:rFonts w:ascii="Times New Roman" w:hAnsi="Times New Roman"/>
          <w:color w:val="000000" w:themeColor="text1"/>
          <w:sz w:val="24"/>
          <w:szCs w:val="24"/>
        </w:rPr>
        <w:t>deal</w:t>
      </w:r>
      <w:r w:rsidR="00C67C2D" w:rsidRPr="008029B0">
        <w:rPr>
          <w:rFonts w:ascii="Times New Roman" w:hAnsi="Times New Roman"/>
          <w:color w:val="000000" w:themeColor="text1"/>
          <w:sz w:val="24"/>
          <w:szCs w:val="24"/>
        </w:rPr>
        <w:t>t</w:t>
      </w:r>
      <w:r w:rsidRPr="008029B0">
        <w:rPr>
          <w:rFonts w:ascii="Times New Roman" w:hAnsi="Times New Roman"/>
          <w:color w:val="000000" w:themeColor="text1"/>
          <w:sz w:val="24"/>
          <w:szCs w:val="24"/>
        </w:rPr>
        <w:t xml:space="preserve"> with </w:t>
      </w:r>
      <w:r w:rsidR="00C67C2D" w:rsidRPr="008029B0">
        <w:rPr>
          <w:rFonts w:ascii="Times New Roman" w:hAnsi="Times New Roman"/>
          <w:color w:val="000000" w:themeColor="text1"/>
          <w:sz w:val="24"/>
          <w:szCs w:val="24"/>
        </w:rPr>
        <w:t>is</w:t>
      </w:r>
      <w:r w:rsidRPr="008029B0">
        <w:rPr>
          <w:rFonts w:ascii="Times New Roman" w:hAnsi="Times New Roman"/>
          <w:color w:val="000000" w:themeColor="text1"/>
          <w:sz w:val="24"/>
          <w:szCs w:val="24"/>
        </w:rPr>
        <w:t xml:space="preserve"> </w:t>
      </w:r>
      <w:r w:rsidR="002333D8" w:rsidRPr="008029B0">
        <w:rPr>
          <w:rFonts w:ascii="Times New Roman" w:hAnsi="Times New Roman"/>
          <w:sz w:val="24"/>
          <w:szCs w:val="24"/>
        </w:rPr>
        <w:t>persistent fungal growth, which DEFENDANTS repeatedly failed to resolve. PLAINTIFF began to suffer</w:t>
      </w:r>
      <w:r w:rsidR="002333D8" w:rsidRPr="008029B0">
        <w:rPr>
          <w:rFonts w:ascii="Times New Roman" w:hAnsi="Times New Roman"/>
          <w:strike/>
          <w:sz w:val="24"/>
          <w:szCs w:val="24"/>
        </w:rPr>
        <w:t xml:space="preserve"> </w:t>
      </w:r>
      <w:r w:rsidR="002333D8" w:rsidRPr="008029B0">
        <w:rPr>
          <w:rFonts w:ascii="Times New Roman" w:hAnsi="Times New Roman"/>
          <w:sz w:val="24"/>
          <w:szCs w:val="24"/>
        </w:rPr>
        <w:t>medical problems related to the exposure of indoor water pollution at the toxic dwelling</w:t>
      </w:r>
      <w:r w:rsidR="00340BEC" w:rsidRPr="008029B0">
        <w:rPr>
          <w:rFonts w:ascii="Times New Roman" w:hAnsi="Times New Roman"/>
          <w:sz w:val="24"/>
          <w:szCs w:val="24"/>
        </w:rPr>
        <w:t xml:space="preserve">, experiencing symptoms such as </w:t>
      </w:r>
      <w:r w:rsidR="001C405E" w:rsidRPr="008029B0">
        <w:rPr>
          <w:rFonts w:ascii="Times New Roman" w:hAnsi="Times New Roman"/>
          <w:sz w:val="24"/>
          <w:szCs w:val="24"/>
        </w:rPr>
        <w:t xml:space="preserve">chronic cough, as stated in </w:t>
      </w:r>
      <w:r w:rsidR="00601DB6" w:rsidRPr="00601DB6">
        <w:rPr>
          <w:rFonts w:ascii="Times New Roman" w:hAnsi="Times New Roman"/>
          <w:sz w:val="24"/>
          <w:szCs w:val="24"/>
        </w:rPr>
        <w:t>&lt;Pronoun Possessive&gt;</w:t>
      </w:r>
      <w:r w:rsidR="001C405E" w:rsidRPr="008029B0">
        <w:rPr>
          <w:rFonts w:ascii="Times New Roman" w:hAnsi="Times New Roman"/>
          <w:sz w:val="24"/>
          <w:szCs w:val="24"/>
        </w:rPr>
        <w:t xml:space="preserve"> medical record dated December 13, </w:t>
      </w:r>
      <w:r w:rsidR="00F36CFD" w:rsidRPr="008029B0">
        <w:rPr>
          <w:rFonts w:ascii="Times New Roman" w:hAnsi="Times New Roman"/>
          <w:sz w:val="24"/>
          <w:szCs w:val="24"/>
        </w:rPr>
        <w:t>2024,</w:t>
      </w:r>
      <w:r w:rsidR="00737655" w:rsidRPr="008029B0">
        <w:rPr>
          <w:rFonts w:ascii="Times New Roman" w:hAnsi="Times New Roman"/>
          <w:sz w:val="24"/>
          <w:szCs w:val="24"/>
        </w:rPr>
        <w:t xml:space="preserve"> and August </w:t>
      </w:r>
      <w:r w:rsidR="00CA69A1" w:rsidRPr="008029B0">
        <w:rPr>
          <w:rFonts w:ascii="Times New Roman" w:hAnsi="Times New Roman"/>
          <w:sz w:val="24"/>
          <w:szCs w:val="24"/>
        </w:rPr>
        <w:t>22</w:t>
      </w:r>
      <w:r w:rsidR="00737655" w:rsidRPr="008029B0">
        <w:rPr>
          <w:rFonts w:ascii="Times New Roman" w:hAnsi="Times New Roman"/>
          <w:sz w:val="24"/>
          <w:szCs w:val="24"/>
        </w:rPr>
        <w:t>, 2025.</w:t>
      </w:r>
    </w:p>
    <w:p w14:paraId="4E467BC0" w14:textId="5FD0586E" w:rsidR="008F52F2" w:rsidRDefault="00816C79" w:rsidP="002333D8">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00816C79">
        <w:rPr>
          <w:rFonts w:ascii="Times New Roman" w:hAnsi="Times New Roman"/>
          <w:sz w:val="24"/>
          <w:szCs w:val="24"/>
        </w:rPr>
        <w:t>An initial mold test was conducted on April 4, 2025, paid for by P</w:t>
      </w:r>
      <w:r w:rsidR="0013068B">
        <w:rPr>
          <w:rFonts w:ascii="Times New Roman" w:hAnsi="Times New Roman"/>
          <w:sz w:val="24"/>
          <w:szCs w:val="24"/>
        </w:rPr>
        <w:t>LAINTIFF</w:t>
      </w:r>
      <w:r w:rsidRPr="00816C79">
        <w:rPr>
          <w:rFonts w:ascii="Times New Roman" w:hAnsi="Times New Roman"/>
          <w:sz w:val="24"/>
          <w:szCs w:val="24"/>
        </w:rPr>
        <w:t xml:space="preserve">, which revealed the presence of fungal spores at medium levels in areas such as the dining room, the air conditioning system, the hallway, and the kitchen, and at high levels in the </w:t>
      </w:r>
      <w:r w:rsidR="0013068B">
        <w:rPr>
          <w:rFonts w:ascii="Times New Roman" w:hAnsi="Times New Roman"/>
          <w:sz w:val="24"/>
          <w:szCs w:val="24"/>
        </w:rPr>
        <w:t>bedroom of PLAINTIFF</w:t>
      </w:r>
      <w:r w:rsidRPr="00816C79">
        <w:rPr>
          <w:rFonts w:ascii="Times New Roman" w:hAnsi="Times New Roman"/>
          <w:sz w:val="24"/>
          <w:szCs w:val="24"/>
        </w:rPr>
        <w:t>’s minor daughter. According to the test, the predominant type of fungal spore detected was Aspergillus/Penicillium</w:t>
      </w:r>
      <w:r w:rsidR="00F55A4E">
        <w:rPr>
          <w:rFonts w:ascii="Times New Roman" w:hAnsi="Times New Roman"/>
          <w:sz w:val="24"/>
          <w:szCs w:val="24"/>
        </w:rPr>
        <w:t>+ +</w:t>
      </w:r>
      <w:r w:rsidRPr="00816C79">
        <w:rPr>
          <w:rFonts w:ascii="Times New Roman" w:hAnsi="Times New Roman"/>
          <w:sz w:val="24"/>
          <w:szCs w:val="24"/>
        </w:rPr>
        <w:t>, which commonly develops in water-damaged structures. As stated above, one of the major problems affecting the P</w:t>
      </w:r>
      <w:r w:rsidR="006A48C3">
        <w:rPr>
          <w:rFonts w:ascii="Times New Roman" w:hAnsi="Times New Roman"/>
          <w:sz w:val="24"/>
          <w:szCs w:val="24"/>
        </w:rPr>
        <w:t>ROPERTY</w:t>
      </w:r>
      <w:r w:rsidRPr="00816C79">
        <w:rPr>
          <w:rFonts w:ascii="Times New Roman" w:hAnsi="Times New Roman"/>
          <w:sz w:val="24"/>
          <w:szCs w:val="24"/>
        </w:rPr>
        <w:t xml:space="preserve"> is the constant </w:t>
      </w:r>
      <w:r w:rsidRPr="00816C79">
        <w:rPr>
          <w:rFonts w:ascii="Times New Roman" w:hAnsi="Times New Roman"/>
          <w:sz w:val="24"/>
          <w:szCs w:val="24"/>
        </w:rPr>
        <w:lastRenderedPageBreak/>
        <w:t xml:space="preserve">intrusion of water, allowing </w:t>
      </w:r>
      <w:r w:rsidR="006A48C3">
        <w:rPr>
          <w:rFonts w:ascii="Times New Roman" w:hAnsi="Times New Roman"/>
          <w:sz w:val="24"/>
          <w:szCs w:val="24"/>
        </w:rPr>
        <w:t>PLAINTIFF</w:t>
      </w:r>
      <w:r w:rsidRPr="00816C79">
        <w:rPr>
          <w:rFonts w:ascii="Times New Roman" w:hAnsi="Times New Roman"/>
          <w:sz w:val="24"/>
          <w:szCs w:val="24"/>
        </w:rPr>
        <w:t xml:space="preserve"> to infer that the significant mold growth found throughout various areas of the P</w:t>
      </w:r>
      <w:r w:rsidR="00FA3917">
        <w:rPr>
          <w:rFonts w:ascii="Times New Roman" w:hAnsi="Times New Roman"/>
          <w:sz w:val="24"/>
          <w:szCs w:val="24"/>
        </w:rPr>
        <w:t>ROPERTY</w:t>
      </w:r>
      <w:r w:rsidRPr="00816C79">
        <w:rPr>
          <w:rFonts w:ascii="Times New Roman" w:hAnsi="Times New Roman"/>
          <w:sz w:val="24"/>
          <w:szCs w:val="24"/>
        </w:rPr>
        <w:t xml:space="preserve"> can be attributed to the lack of protection of the </w:t>
      </w:r>
      <w:r w:rsidR="00FA3917">
        <w:rPr>
          <w:rFonts w:ascii="Times New Roman" w:hAnsi="Times New Roman"/>
          <w:sz w:val="24"/>
          <w:szCs w:val="24"/>
        </w:rPr>
        <w:t>premises</w:t>
      </w:r>
      <w:r w:rsidRPr="00816C79">
        <w:rPr>
          <w:rFonts w:ascii="Times New Roman" w:hAnsi="Times New Roman"/>
          <w:sz w:val="24"/>
          <w:szCs w:val="24"/>
        </w:rPr>
        <w:t xml:space="preserve"> against rainwater.</w:t>
      </w:r>
      <w:r w:rsidR="001C17AB">
        <w:rPr>
          <w:rFonts w:ascii="Times New Roman" w:hAnsi="Times New Roman"/>
          <w:sz w:val="24"/>
          <w:szCs w:val="24"/>
        </w:rPr>
        <w:t xml:space="preserve"> </w:t>
      </w:r>
      <w:r w:rsidR="001C17AB" w:rsidRPr="001C17AB">
        <w:rPr>
          <w:rFonts w:ascii="Times New Roman" w:hAnsi="Times New Roman"/>
          <w:sz w:val="24"/>
          <w:szCs w:val="24"/>
        </w:rPr>
        <w:t xml:space="preserve">A second mold test was conducted on August 28, 2025, specifically in the dining room area and at the </w:t>
      </w:r>
      <w:r w:rsidR="00F5555E">
        <w:rPr>
          <w:rFonts w:ascii="Times New Roman" w:hAnsi="Times New Roman"/>
          <w:sz w:val="24"/>
          <w:szCs w:val="24"/>
        </w:rPr>
        <w:t xml:space="preserve">outside </w:t>
      </w:r>
      <w:r w:rsidR="001C17AB" w:rsidRPr="001C17AB">
        <w:rPr>
          <w:rFonts w:ascii="Times New Roman" w:hAnsi="Times New Roman"/>
          <w:sz w:val="24"/>
          <w:szCs w:val="24"/>
        </w:rPr>
        <w:t>front door, which revealed the presence of fungal spores at an elevated level in the dining room.</w:t>
      </w:r>
    </w:p>
    <w:p w14:paraId="673C3F99" w14:textId="0D5D3B17" w:rsidR="008C56E9" w:rsidRPr="00CD435C" w:rsidRDefault="00DB34D1" w:rsidP="22454A10">
      <w:pPr>
        <w:pStyle w:val="ListParagraph"/>
        <w:numPr>
          <w:ilvl w:val="0"/>
          <w:numId w:val="1"/>
        </w:numPr>
        <w:tabs>
          <w:tab w:val="clear" w:pos="2160"/>
          <w:tab w:val="left" w:pos="720"/>
          <w:tab w:val="left" w:pos="1170"/>
        </w:tabs>
        <w:spacing w:line="480" w:lineRule="exact"/>
        <w:ind w:left="0" w:firstLine="720"/>
        <w:rPr>
          <w:b/>
          <w:bCs/>
          <w:u w:val="single"/>
        </w:rPr>
      </w:pPr>
      <w:r w:rsidRPr="22454A10">
        <w:rPr>
          <w:rFonts w:ascii="Times New Roman" w:hAnsi="Times New Roman"/>
          <w:sz w:val="24"/>
          <w:szCs w:val="24"/>
        </w:rPr>
        <w:t xml:space="preserve">The amount of mold and moisture in the PROPERTY </w:t>
      </w:r>
      <w:r w:rsidR="00D91D2C" w:rsidRPr="22454A10">
        <w:rPr>
          <w:rFonts w:ascii="Times New Roman" w:hAnsi="Times New Roman"/>
          <w:sz w:val="24"/>
          <w:szCs w:val="24"/>
        </w:rPr>
        <w:t>is</w:t>
      </w:r>
      <w:r w:rsidRPr="22454A10">
        <w:rPr>
          <w:rFonts w:ascii="Times New Roman" w:hAnsi="Times New Roman"/>
          <w:sz w:val="24"/>
          <w:szCs w:val="24"/>
        </w:rPr>
        <w:t xml:space="preserve"> alarming</w:t>
      </w:r>
      <w:r w:rsidR="00781C49">
        <w:rPr>
          <w:rFonts w:ascii="Times New Roman" w:hAnsi="Times New Roman"/>
          <w:sz w:val="24"/>
          <w:szCs w:val="24"/>
        </w:rPr>
        <w:t>. It ha</w:t>
      </w:r>
      <w:r w:rsidR="00297B2E">
        <w:rPr>
          <w:rFonts w:ascii="Times New Roman" w:hAnsi="Times New Roman"/>
          <w:sz w:val="24"/>
          <w:szCs w:val="24"/>
        </w:rPr>
        <w:t>s</w:t>
      </w:r>
      <w:r w:rsidR="00781C49">
        <w:rPr>
          <w:rFonts w:ascii="Times New Roman" w:hAnsi="Times New Roman"/>
          <w:sz w:val="24"/>
          <w:szCs w:val="24"/>
        </w:rPr>
        <w:t xml:space="preserve"> </w:t>
      </w:r>
      <w:r w:rsidRPr="22454A10">
        <w:rPr>
          <w:rFonts w:ascii="Times New Roman" w:hAnsi="Times New Roman"/>
          <w:sz w:val="24"/>
          <w:szCs w:val="24"/>
        </w:rPr>
        <w:t>spread throughout several areas of the house and damag</w:t>
      </w:r>
      <w:r w:rsidR="00781C49">
        <w:rPr>
          <w:rFonts w:ascii="Times New Roman" w:hAnsi="Times New Roman"/>
          <w:sz w:val="24"/>
          <w:szCs w:val="24"/>
        </w:rPr>
        <w:t>ed</w:t>
      </w:r>
      <w:r w:rsidRPr="22454A10">
        <w:rPr>
          <w:rFonts w:ascii="Times New Roman" w:hAnsi="Times New Roman"/>
          <w:sz w:val="24"/>
          <w:szCs w:val="24"/>
        </w:rPr>
        <w:t xml:space="preserve"> the walls of the PROPERTY.</w:t>
      </w:r>
      <w:r w:rsidR="002333D8" w:rsidRPr="22454A10">
        <w:rPr>
          <w:rFonts w:ascii="Times New Roman" w:hAnsi="Times New Roman"/>
          <w:sz w:val="24"/>
          <w:szCs w:val="24"/>
        </w:rPr>
        <w:t xml:space="preserve"> </w:t>
      </w:r>
      <w:r w:rsidR="008B4026" w:rsidRPr="22454A10">
        <w:rPr>
          <w:rFonts w:ascii="Times New Roman" w:hAnsi="Times New Roman"/>
          <w:sz w:val="24"/>
          <w:szCs w:val="24"/>
        </w:rPr>
        <w:t xml:space="preserve">Despite attempts to contain the growth, the measures were </w:t>
      </w:r>
      <w:r w:rsidR="002E0384" w:rsidRPr="22454A10">
        <w:rPr>
          <w:rFonts w:ascii="Times New Roman" w:hAnsi="Times New Roman"/>
          <w:sz w:val="24"/>
          <w:szCs w:val="24"/>
        </w:rPr>
        <w:t>ineffective,</w:t>
      </w:r>
      <w:r w:rsidR="008B4026" w:rsidRPr="22454A10">
        <w:rPr>
          <w:rFonts w:ascii="Times New Roman" w:hAnsi="Times New Roman"/>
          <w:sz w:val="24"/>
          <w:szCs w:val="24"/>
        </w:rPr>
        <w:t xml:space="preserve"> and the mold quickly return</w:t>
      </w:r>
      <w:r w:rsidR="00D546CB">
        <w:rPr>
          <w:rFonts w:ascii="Times New Roman" w:hAnsi="Times New Roman"/>
          <w:sz w:val="24"/>
          <w:szCs w:val="24"/>
        </w:rPr>
        <w:t>s</w:t>
      </w:r>
      <w:r w:rsidR="008B4026" w:rsidRPr="22454A10">
        <w:rPr>
          <w:rFonts w:ascii="Times New Roman" w:hAnsi="Times New Roman"/>
          <w:sz w:val="24"/>
          <w:szCs w:val="24"/>
        </w:rPr>
        <w:t xml:space="preserve">, spreading more and more, as the root cause </w:t>
      </w:r>
      <w:r w:rsidR="00484132" w:rsidRPr="22454A10">
        <w:rPr>
          <w:rFonts w:ascii="Times New Roman" w:hAnsi="Times New Roman"/>
          <w:sz w:val="24"/>
          <w:szCs w:val="24"/>
        </w:rPr>
        <w:t>is</w:t>
      </w:r>
      <w:r w:rsidR="008B4026" w:rsidRPr="22454A10">
        <w:rPr>
          <w:rFonts w:ascii="Times New Roman" w:hAnsi="Times New Roman"/>
          <w:sz w:val="24"/>
          <w:szCs w:val="24"/>
        </w:rPr>
        <w:t xml:space="preserve"> the continuous intrusion of water into the PROPERTY through the</w:t>
      </w:r>
      <w:r w:rsidR="00D546CB">
        <w:rPr>
          <w:rFonts w:ascii="Times New Roman" w:hAnsi="Times New Roman"/>
          <w:sz w:val="24"/>
          <w:szCs w:val="24"/>
        </w:rPr>
        <w:t xml:space="preserve"> roof</w:t>
      </w:r>
      <w:r w:rsidR="00BD23B1" w:rsidRPr="22454A10">
        <w:rPr>
          <w:rFonts w:ascii="Times New Roman" w:hAnsi="Times New Roman"/>
          <w:sz w:val="24"/>
          <w:szCs w:val="24"/>
        </w:rPr>
        <w:t xml:space="preserve">. </w:t>
      </w:r>
      <w:r w:rsidR="00EC3C22" w:rsidRPr="22454A10">
        <w:rPr>
          <w:rFonts w:ascii="Times New Roman" w:hAnsi="Times New Roman"/>
          <w:sz w:val="24"/>
          <w:szCs w:val="24"/>
        </w:rPr>
        <w:t>PLAINTIFF reported these conditions on multiple occasions, but DEFENDANTS failed to perform the necessary repairs. As such, PLAINTIFF</w:t>
      </w:r>
      <w:r w:rsidR="00CD435C" w:rsidRPr="22454A10">
        <w:rPr>
          <w:rFonts w:ascii="Times New Roman" w:hAnsi="Times New Roman"/>
          <w:sz w:val="24"/>
          <w:szCs w:val="24"/>
        </w:rPr>
        <w:t xml:space="preserve"> </w:t>
      </w:r>
      <w:r w:rsidR="00781C49">
        <w:rPr>
          <w:rFonts w:ascii="Times New Roman" w:hAnsi="Times New Roman"/>
          <w:sz w:val="24"/>
          <w:szCs w:val="24"/>
        </w:rPr>
        <w:t>was</w:t>
      </w:r>
      <w:r w:rsidR="7FD09A17" w:rsidRPr="22454A10">
        <w:rPr>
          <w:rFonts w:ascii="Times New Roman" w:hAnsi="Times New Roman"/>
          <w:sz w:val="24"/>
          <w:szCs w:val="24"/>
        </w:rPr>
        <w:t xml:space="preserve"> </w:t>
      </w:r>
      <w:r w:rsidR="00EC3C22" w:rsidRPr="22454A10">
        <w:rPr>
          <w:rFonts w:ascii="Times New Roman" w:hAnsi="Times New Roman"/>
          <w:sz w:val="24"/>
          <w:szCs w:val="24"/>
        </w:rPr>
        <w:t xml:space="preserve">forced to endure these uninhabitable conditions for </w:t>
      </w:r>
      <w:r w:rsidR="00601DB6" w:rsidRPr="00601DB6">
        <w:rPr>
          <w:rFonts w:ascii="Times New Roman" w:hAnsi="Times New Roman"/>
          <w:sz w:val="24"/>
          <w:szCs w:val="24"/>
        </w:rPr>
        <w:t>&lt;Pronoun Possessive&gt;</w:t>
      </w:r>
      <w:r w:rsidR="00EC3C22" w:rsidRPr="22454A10">
        <w:rPr>
          <w:rFonts w:ascii="Times New Roman" w:hAnsi="Times New Roman"/>
          <w:sz w:val="24"/>
          <w:szCs w:val="24"/>
        </w:rPr>
        <w:t xml:space="preserve"> </w:t>
      </w:r>
      <w:r w:rsidR="00781C49">
        <w:rPr>
          <w:rFonts w:ascii="Times New Roman" w:hAnsi="Times New Roman"/>
          <w:sz w:val="24"/>
          <w:szCs w:val="24"/>
        </w:rPr>
        <w:t xml:space="preserve">entire </w:t>
      </w:r>
      <w:r w:rsidR="00EC3C22" w:rsidRPr="22454A10">
        <w:rPr>
          <w:rFonts w:ascii="Times New Roman" w:hAnsi="Times New Roman"/>
          <w:sz w:val="24"/>
          <w:szCs w:val="24"/>
        </w:rPr>
        <w:t>tenancy.</w:t>
      </w:r>
    </w:p>
    <w:p w14:paraId="101DE06C" w14:textId="363E7A87" w:rsidR="00093550" w:rsidRPr="00061A0E" w:rsidRDefault="00093550" w:rsidP="003D5925">
      <w:pPr>
        <w:pStyle w:val="Text"/>
        <w:ind w:firstLine="0"/>
        <w:jc w:val="center"/>
        <w:rPr>
          <w:szCs w:val="24"/>
        </w:rPr>
      </w:pPr>
      <w:r w:rsidRPr="00061A0E">
        <w:rPr>
          <w:b/>
          <w:szCs w:val="24"/>
          <w:u w:val="single"/>
        </w:rPr>
        <w:t>GENERAL DILAPIDATION, VERMIN</w:t>
      </w:r>
      <w:r w:rsidR="00B72BD3">
        <w:rPr>
          <w:b/>
          <w:szCs w:val="24"/>
          <w:u w:val="single"/>
        </w:rPr>
        <w:t>,</w:t>
      </w:r>
      <w:r w:rsidRPr="00061A0E">
        <w:rPr>
          <w:b/>
          <w:szCs w:val="24"/>
          <w:u w:val="single"/>
        </w:rPr>
        <w:t xml:space="preserve"> AND INSECTS</w:t>
      </w:r>
    </w:p>
    <w:p w14:paraId="51CB406A" w14:textId="2F7DE7B4" w:rsidR="00577CC2" w:rsidRDefault="00842C6C" w:rsidP="00577CC2">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22454A10">
        <w:rPr>
          <w:rFonts w:ascii="Times New Roman" w:hAnsi="Times New Roman"/>
          <w:sz w:val="24"/>
          <w:szCs w:val="24"/>
        </w:rPr>
        <w:t xml:space="preserve">PLAINTIFF </w:t>
      </w:r>
      <w:r w:rsidR="00F275A0">
        <w:rPr>
          <w:rFonts w:ascii="Times New Roman" w:hAnsi="Times New Roman"/>
          <w:sz w:val="24"/>
          <w:szCs w:val="24"/>
        </w:rPr>
        <w:t xml:space="preserve">has </w:t>
      </w:r>
      <w:r w:rsidRPr="22454A10">
        <w:rPr>
          <w:rFonts w:ascii="Times New Roman" w:hAnsi="Times New Roman"/>
          <w:sz w:val="24"/>
          <w:szCs w:val="24"/>
        </w:rPr>
        <w:t>suffered</w:t>
      </w:r>
      <w:r w:rsidR="00303B6B" w:rsidRPr="22454A10">
        <w:rPr>
          <w:rFonts w:ascii="Times New Roman" w:hAnsi="Times New Roman"/>
          <w:sz w:val="24"/>
          <w:szCs w:val="24"/>
        </w:rPr>
        <w:t xml:space="preserve"> through and </w:t>
      </w:r>
      <w:r w:rsidR="00F275A0">
        <w:rPr>
          <w:rFonts w:ascii="Times New Roman" w:hAnsi="Times New Roman"/>
          <w:sz w:val="24"/>
          <w:szCs w:val="24"/>
        </w:rPr>
        <w:t>ha</w:t>
      </w:r>
      <w:r w:rsidR="00303B6B" w:rsidRPr="22454A10">
        <w:rPr>
          <w:rFonts w:ascii="Times New Roman" w:hAnsi="Times New Roman"/>
          <w:sz w:val="24"/>
          <w:szCs w:val="24"/>
        </w:rPr>
        <w:t>s</w:t>
      </w:r>
      <w:r w:rsidR="00F275A0">
        <w:rPr>
          <w:rFonts w:ascii="Times New Roman" w:hAnsi="Times New Roman"/>
          <w:sz w:val="24"/>
          <w:szCs w:val="24"/>
        </w:rPr>
        <w:t xml:space="preserve"> been</w:t>
      </w:r>
      <w:r w:rsidR="00303B6B" w:rsidRPr="22454A10">
        <w:rPr>
          <w:rFonts w:ascii="Times New Roman" w:hAnsi="Times New Roman"/>
          <w:sz w:val="24"/>
          <w:szCs w:val="24"/>
        </w:rPr>
        <w:t xml:space="preserve"> damaged by the</w:t>
      </w:r>
      <w:r>
        <w:rPr>
          <w:rFonts w:ascii="Times New Roman" w:hAnsi="Times New Roman"/>
          <w:sz w:val="24"/>
          <w:szCs w:val="24"/>
        </w:rPr>
        <w:t xml:space="preserve"> PROPERTY’s</w:t>
      </w:r>
      <w:r w:rsidR="00303B6B" w:rsidRPr="22454A10">
        <w:rPr>
          <w:rFonts w:ascii="Times New Roman" w:hAnsi="Times New Roman"/>
          <w:sz w:val="24"/>
          <w:szCs w:val="24"/>
        </w:rPr>
        <w:t xml:space="preserve"> general dilapidation. PLAINTIFF demanded that DEFENDANTS repair the various, dilapidated conditions described in this Complaint, but DEFENDANTS and their agents consistently ignored </w:t>
      </w:r>
      <w:r w:rsidR="00601DB6" w:rsidRPr="00601DB6">
        <w:rPr>
          <w:rFonts w:ascii="Times New Roman" w:hAnsi="Times New Roman"/>
          <w:sz w:val="24"/>
          <w:szCs w:val="24"/>
        </w:rPr>
        <w:t>&lt;Pronoun Possessive&gt;</w:t>
      </w:r>
      <w:r w:rsidR="00303B6B" w:rsidRPr="22454A10">
        <w:rPr>
          <w:rFonts w:ascii="Times New Roman" w:hAnsi="Times New Roman"/>
          <w:sz w:val="24"/>
          <w:szCs w:val="24"/>
        </w:rPr>
        <w:t xml:space="preserve"> or made insufficient efforts to address the ongoing issues</w:t>
      </w:r>
      <w:r w:rsidR="00DC00FB" w:rsidRPr="22454A10">
        <w:rPr>
          <w:rFonts w:ascii="Times New Roman" w:hAnsi="Times New Roman"/>
          <w:sz w:val="24"/>
          <w:szCs w:val="24"/>
        </w:rPr>
        <w:t>, offering ineffective</w:t>
      </w:r>
      <w:r w:rsidR="00530B18" w:rsidRPr="22454A10">
        <w:rPr>
          <w:rFonts w:ascii="Times New Roman" w:hAnsi="Times New Roman"/>
          <w:sz w:val="24"/>
          <w:szCs w:val="24"/>
        </w:rPr>
        <w:t xml:space="preserve"> and</w:t>
      </w:r>
      <w:r w:rsidR="00DC00FB" w:rsidRPr="22454A10">
        <w:rPr>
          <w:rFonts w:ascii="Times New Roman" w:hAnsi="Times New Roman"/>
          <w:sz w:val="24"/>
          <w:szCs w:val="24"/>
        </w:rPr>
        <w:t xml:space="preserve"> not lasting solutions.</w:t>
      </w:r>
      <w:r w:rsidR="001D4FEB">
        <w:rPr>
          <w:rFonts w:ascii="Times New Roman" w:hAnsi="Times New Roman"/>
          <w:sz w:val="24"/>
          <w:szCs w:val="24"/>
        </w:rPr>
        <w:t xml:space="preserve"> </w:t>
      </w:r>
      <w:r w:rsidR="001D4FEB" w:rsidRPr="001D4FEB">
        <w:rPr>
          <w:rFonts w:ascii="Times New Roman" w:hAnsi="Times New Roman"/>
          <w:sz w:val="24"/>
          <w:szCs w:val="24"/>
        </w:rPr>
        <w:t>On the contrary, D</w:t>
      </w:r>
      <w:r w:rsidR="001D4FEB">
        <w:rPr>
          <w:rFonts w:ascii="Times New Roman" w:hAnsi="Times New Roman"/>
          <w:sz w:val="24"/>
          <w:szCs w:val="24"/>
        </w:rPr>
        <w:t>EFENDANT</w:t>
      </w:r>
      <w:r w:rsidR="00C31C39">
        <w:rPr>
          <w:rFonts w:ascii="Times New Roman" w:hAnsi="Times New Roman"/>
          <w:sz w:val="24"/>
          <w:szCs w:val="24"/>
        </w:rPr>
        <w:t>S</w:t>
      </w:r>
      <w:r w:rsidR="001D4FEB" w:rsidRPr="001D4FEB">
        <w:rPr>
          <w:rFonts w:ascii="Times New Roman" w:hAnsi="Times New Roman"/>
          <w:sz w:val="24"/>
          <w:szCs w:val="24"/>
        </w:rPr>
        <w:t>’ inaction has caused a faster and more evident deterioration of the P</w:t>
      </w:r>
      <w:r w:rsidR="00C31C39">
        <w:rPr>
          <w:rFonts w:ascii="Times New Roman" w:hAnsi="Times New Roman"/>
          <w:sz w:val="24"/>
          <w:szCs w:val="24"/>
        </w:rPr>
        <w:t>ROPERTY</w:t>
      </w:r>
      <w:r w:rsidR="001D4FEB" w:rsidRPr="001D4FEB">
        <w:rPr>
          <w:rFonts w:ascii="Times New Roman" w:hAnsi="Times New Roman"/>
          <w:sz w:val="24"/>
          <w:szCs w:val="24"/>
        </w:rPr>
        <w:t xml:space="preserve">, such as the damage caused by water intrusions, which will not be resolved until gutters are properly installed and the roof </w:t>
      </w:r>
      <w:r w:rsidR="00C31C39">
        <w:rPr>
          <w:rFonts w:ascii="Times New Roman" w:hAnsi="Times New Roman"/>
          <w:sz w:val="24"/>
          <w:szCs w:val="24"/>
        </w:rPr>
        <w:t>issues</w:t>
      </w:r>
      <w:r w:rsidR="001D4FEB" w:rsidRPr="001D4FEB">
        <w:rPr>
          <w:rFonts w:ascii="Times New Roman" w:hAnsi="Times New Roman"/>
          <w:sz w:val="24"/>
          <w:szCs w:val="24"/>
        </w:rPr>
        <w:t xml:space="preserve"> </w:t>
      </w:r>
      <w:r w:rsidR="00772F30" w:rsidRPr="001D4FEB">
        <w:rPr>
          <w:rFonts w:ascii="Times New Roman" w:hAnsi="Times New Roman"/>
          <w:sz w:val="24"/>
          <w:szCs w:val="24"/>
        </w:rPr>
        <w:t>are</w:t>
      </w:r>
      <w:r w:rsidR="001D4FEB" w:rsidRPr="001D4FEB">
        <w:rPr>
          <w:rFonts w:ascii="Times New Roman" w:hAnsi="Times New Roman"/>
          <w:sz w:val="24"/>
          <w:szCs w:val="24"/>
        </w:rPr>
        <w:t xml:space="preserve"> addressed. Otherwise, the water will continue to damage the walls, ceilings, and floors, </w:t>
      </w:r>
      <w:r w:rsidR="00F029AA">
        <w:rPr>
          <w:rFonts w:ascii="Times New Roman" w:hAnsi="Times New Roman"/>
          <w:sz w:val="24"/>
          <w:szCs w:val="24"/>
        </w:rPr>
        <w:t xml:space="preserve">as well as PLAINTIFF’s </w:t>
      </w:r>
      <w:r w:rsidR="001D4FEB" w:rsidRPr="001D4FEB">
        <w:rPr>
          <w:rFonts w:ascii="Times New Roman" w:hAnsi="Times New Roman"/>
          <w:sz w:val="24"/>
          <w:szCs w:val="24"/>
        </w:rPr>
        <w:t>personal belongings.</w:t>
      </w:r>
    </w:p>
    <w:p w14:paraId="33D12420" w14:textId="7EA403E2" w:rsidR="00EC4C32" w:rsidRPr="00117D6D" w:rsidRDefault="00AE2690" w:rsidP="00EC4C32">
      <w:pPr>
        <w:pStyle w:val="ListParagraph"/>
        <w:numPr>
          <w:ilvl w:val="0"/>
          <w:numId w:val="1"/>
        </w:numPr>
        <w:tabs>
          <w:tab w:val="clear" w:pos="2160"/>
          <w:tab w:val="left" w:pos="720"/>
          <w:tab w:val="left" w:pos="1170"/>
        </w:tabs>
        <w:spacing w:line="480" w:lineRule="exact"/>
        <w:ind w:left="0" w:firstLine="720"/>
        <w:rPr>
          <w:rFonts w:ascii="Times New Roman" w:hAnsi="Times New Roman"/>
          <w:sz w:val="24"/>
          <w:szCs w:val="24"/>
        </w:rPr>
      </w:pPr>
      <w:r w:rsidRPr="22454A10">
        <w:rPr>
          <w:rFonts w:ascii="Times New Roman" w:hAnsi="Times New Roman"/>
          <w:sz w:val="24"/>
          <w:szCs w:val="24"/>
        </w:rPr>
        <w:t>In addition, t</w:t>
      </w:r>
      <w:r w:rsidR="00E83C7A" w:rsidRPr="22454A10">
        <w:rPr>
          <w:rFonts w:ascii="Times New Roman" w:hAnsi="Times New Roman"/>
          <w:sz w:val="24"/>
          <w:szCs w:val="24"/>
        </w:rPr>
        <w:t xml:space="preserve">hroughout </w:t>
      </w:r>
      <w:r w:rsidR="00601DB6" w:rsidRPr="00601DB6">
        <w:rPr>
          <w:rFonts w:ascii="Times New Roman" w:hAnsi="Times New Roman"/>
          <w:sz w:val="24"/>
          <w:szCs w:val="24"/>
        </w:rPr>
        <w:t>&lt;Pronoun Possessive&gt;</w:t>
      </w:r>
      <w:r w:rsidR="00E83C7A" w:rsidRPr="22454A10">
        <w:rPr>
          <w:rFonts w:ascii="Times New Roman" w:hAnsi="Times New Roman"/>
          <w:sz w:val="24"/>
          <w:szCs w:val="24"/>
        </w:rPr>
        <w:t xml:space="preserve"> tenancy, PLAINTIFF experienced a persistent </w:t>
      </w:r>
      <w:r w:rsidR="009E6C38" w:rsidRPr="22454A10">
        <w:rPr>
          <w:rFonts w:ascii="Times New Roman" w:hAnsi="Times New Roman"/>
          <w:sz w:val="24"/>
          <w:szCs w:val="24"/>
        </w:rPr>
        <w:t xml:space="preserve">infestation </w:t>
      </w:r>
      <w:r w:rsidR="001D75F8" w:rsidRPr="22454A10">
        <w:rPr>
          <w:rFonts w:ascii="Times New Roman" w:hAnsi="Times New Roman"/>
          <w:sz w:val="24"/>
          <w:szCs w:val="24"/>
        </w:rPr>
        <w:t>of</w:t>
      </w:r>
      <w:r w:rsidR="001D75F8">
        <w:rPr>
          <w:rFonts w:ascii="Times New Roman" w:hAnsi="Times New Roman"/>
          <w:sz w:val="24"/>
          <w:szCs w:val="24"/>
        </w:rPr>
        <w:t xml:space="preserve"> rodents and </w:t>
      </w:r>
      <w:r w:rsidR="001B2CE0">
        <w:rPr>
          <w:rFonts w:ascii="Times New Roman" w:hAnsi="Times New Roman"/>
          <w:sz w:val="24"/>
          <w:szCs w:val="24"/>
        </w:rPr>
        <w:t>bugs,</w:t>
      </w:r>
      <w:r w:rsidR="001B2CE0" w:rsidRPr="22454A10">
        <w:rPr>
          <w:rFonts w:ascii="Times New Roman" w:hAnsi="Times New Roman"/>
          <w:sz w:val="24"/>
          <w:szCs w:val="24"/>
        </w:rPr>
        <w:t xml:space="preserve"> which</w:t>
      </w:r>
      <w:r w:rsidR="00E83C7A" w:rsidRPr="22454A10">
        <w:rPr>
          <w:rFonts w:ascii="Times New Roman" w:hAnsi="Times New Roman"/>
          <w:sz w:val="24"/>
          <w:szCs w:val="24"/>
        </w:rPr>
        <w:t xml:space="preserve"> DEFENDANTS repeatedly failed to resolve.</w:t>
      </w:r>
      <w:r w:rsidR="001B2CE0">
        <w:rPr>
          <w:rFonts w:ascii="Times New Roman" w:hAnsi="Times New Roman"/>
          <w:sz w:val="24"/>
          <w:szCs w:val="24"/>
        </w:rPr>
        <w:t xml:space="preserve"> </w:t>
      </w:r>
      <w:r w:rsidR="001B2CE0" w:rsidRPr="001B2CE0">
        <w:rPr>
          <w:rFonts w:ascii="Times New Roman" w:hAnsi="Times New Roman"/>
          <w:sz w:val="24"/>
          <w:szCs w:val="24"/>
        </w:rPr>
        <w:t>The roofer discovered a rat infestation that was likely entering through the holes in the roof</w:t>
      </w:r>
      <w:r w:rsidR="001B2CE0">
        <w:rPr>
          <w:rFonts w:ascii="Times New Roman" w:hAnsi="Times New Roman"/>
          <w:sz w:val="24"/>
          <w:szCs w:val="24"/>
        </w:rPr>
        <w:t xml:space="preserve">, </w:t>
      </w:r>
      <w:r w:rsidR="00E83C7A" w:rsidRPr="22454A10">
        <w:rPr>
          <w:rFonts w:ascii="Times New Roman" w:hAnsi="Times New Roman"/>
          <w:sz w:val="24"/>
          <w:szCs w:val="24"/>
        </w:rPr>
        <w:t xml:space="preserve">raising serious sanitary concerns. </w:t>
      </w:r>
      <w:r w:rsidR="00E83C7A" w:rsidRPr="00754950">
        <w:rPr>
          <w:rFonts w:ascii="Times New Roman" w:hAnsi="Times New Roman"/>
          <w:sz w:val="24"/>
          <w:szCs w:val="24"/>
        </w:rPr>
        <w:t xml:space="preserve">PLAINTIFF requested that DEFENDANTS fumigate the </w:t>
      </w:r>
      <w:r w:rsidR="00051D39" w:rsidRPr="00754950">
        <w:rPr>
          <w:rFonts w:ascii="Times New Roman" w:hAnsi="Times New Roman"/>
          <w:sz w:val="24"/>
          <w:szCs w:val="24"/>
        </w:rPr>
        <w:t>PROPERTY,</w:t>
      </w:r>
      <w:r w:rsidR="00370E88" w:rsidRPr="00754950">
        <w:rPr>
          <w:rFonts w:ascii="Times New Roman" w:hAnsi="Times New Roman"/>
          <w:sz w:val="24"/>
          <w:szCs w:val="24"/>
        </w:rPr>
        <w:t xml:space="preserve"> </w:t>
      </w:r>
      <w:r w:rsidR="00370E88">
        <w:rPr>
          <w:rFonts w:ascii="Times New Roman" w:hAnsi="Times New Roman"/>
          <w:sz w:val="24"/>
          <w:szCs w:val="24"/>
        </w:rPr>
        <w:t xml:space="preserve">but </w:t>
      </w:r>
      <w:r w:rsidR="00601DB6" w:rsidRPr="00601DB6">
        <w:rPr>
          <w:rFonts w:ascii="Times New Roman" w:hAnsi="Times New Roman"/>
          <w:sz w:val="24"/>
          <w:szCs w:val="24"/>
        </w:rPr>
        <w:t>&lt;Pronoun Possessive&gt;</w:t>
      </w:r>
      <w:r w:rsidR="00370E88">
        <w:rPr>
          <w:rFonts w:ascii="Times New Roman" w:hAnsi="Times New Roman"/>
          <w:sz w:val="24"/>
          <w:szCs w:val="24"/>
        </w:rPr>
        <w:t xml:space="preserve"> complaints were ignored.</w:t>
      </w:r>
      <w:r w:rsidR="64A23A80" w:rsidRPr="22454A10">
        <w:rPr>
          <w:rFonts w:ascii="Times New Roman" w:hAnsi="Times New Roman"/>
          <w:sz w:val="24"/>
          <w:szCs w:val="24"/>
        </w:rPr>
        <w:t xml:space="preserve"> </w:t>
      </w:r>
      <w:r w:rsidR="009E5A3F">
        <w:rPr>
          <w:rFonts w:ascii="Times New Roman" w:hAnsi="Times New Roman"/>
          <w:sz w:val="24"/>
          <w:szCs w:val="24"/>
        </w:rPr>
        <w:t xml:space="preserve">Thus, </w:t>
      </w:r>
      <w:r w:rsidR="00564E37">
        <w:rPr>
          <w:rFonts w:ascii="Times New Roman" w:hAnsi="Times New Roman"/>
          <w:sz w:val="24"/>
          <w:szCs w:val="24"/>
        </w:rPr>
        <w:t>DEFENDANT’s</w:t>
      </w:r>
      <w:r w:rsidR="00577CC2" w:rsidRPr="22454A10">
        <w:rPr>
          <w:rFonts w:ascii="Times New Roman" w:hAnsi="Times New Roman"/>
          <w:sz w:val="24"/>
          <w:szCs w:val="24"/>
        </w:rPr>
        <w:t xml:space="preserve"> </w:t>
      </w:r>
      <w:r w:rsidR="00577CC2" w:rsidRPr="22454A10">
        <w:rPr>
          <w:rFonts w:ascii="Times New Roman" w:hAnsi="Times New Roman"/>
          <w:sz w:val="24"/>
          <w:szCs w:val="24"/>
        </w:rPr>
        <w:lastRenderedPageBreak/>
        <w:t xml:space="preserve">inaction left PLAINTIFF exposed to unhealthy and unsanitary conditions, </w:t>
      </w:r>
      <w:r w:rsidR="00564E37">
        <w:rPr>
          <w:rFonts w:ascii="Times New Roman" w:hAnsi="Times New Roman"/>
          <w:sz w:val="24"/>
          <w:szCs w:val="24"/>
        </w:rPr>
        <w:t xml:space="preserve">which </w:t>
      </w:r>
      <w:r w:rsidR="00577CC2" w:rsidRPr="22454A10">
        <w:rPr>
          <w:rFonts w:ascii="Times New Roman" w:hAnsi="Times New Roman"/>
          <w:sz w:val="24"/>
          <w:szCs w:val="24"/>
        </w:rPr>
        <w:t>contribu</w:t>
      </w:r>
      <w:r w:rsidR="00564E37">
        <w:rPr>
          <w:rFonts w:ascii="Times New Roman" w:hAnsi="Times New Roman"/>
          <w:sz w:val="24"/>
          <w:szCs w:val="24"/>
        </w:rPr>
        <w:t>ted</w:t>
      </w:r>
      <w:r w:rsidR="00577CC2" w:rsidRPr="22454A10">
        <w:rPr>
          <w:rFonts w:ascii="Times New Roman" w:hAnsi="Times New Roman"/>
          <w:sz w:val="24"/>
          <w:szCs w:val="24"/>
        </w:rPr>
        <w:t xml:space="preserve"> to the ongoing stress and discomfort </w:t>
      </w:r>
      <w:r w:rsidR="00601DB6" w:rsidRPr="00601DB6">
        <w:rPr>
          <w:rFonts w:ascii="Times New Roman" w:hAnsi="Times New Roman"/>
          <w:sz w:val="24"/>
          <w:szCs w:val="24"/>
        </w:rPr>
        <w:t>&lt;Pronoun Subject&gt;</w:t>
      </w:r>
      <w:r w:rsidR="00577CC2" w:rsidRPr="22454A10">
        <w:rPr>
          <w:rFonts w:ascii="Times New Roman" w:hAnsi="Times New Roman"/>
          <w:sz w:val="24"/>
          <w:szCs w:val="24"/>
        </w:rPr>
        <w:t xml:space="preserve"> experienced while residing at the </w:t>
      </w:r>
      <w:r w:rsidR="00051D39">
        <w:rPr>
          <w:rFonts w:ascii="Times New Roman" w:hAnsi="Times New Roman"/>
          <w:sz w:val="24"/>
          <w:szCs w:val="24"/>
        </w:rPr>
        <w:t>PROPERTY</w:t>
      </w:r>
      <w:r w:rsidR="00577CC2" w:rsidRPr="22454A10">
        <w:rPr>
          <w:rFonts w:ascii="Times New Roman" w:hAnsi="Times New Roman"/>
          <w:sz w:val="24"/>
          <w:szCs w:val="24"/>
        </w:rPr>
        <w:t>.</w:t>
      </w:r>
    </w:p>
    <w:p w14:paraId="785A1B73" w14:textId="70DCB05C" w:rsidR="007B14D8" w:rsidRPr="00385332" w:rsidRDefault="007B14D8" w:rsidP="00385332">
      <w:pPr>
        <w:tabs>
          <w:tab w:val="left" w:pos="720"/>
          <w:tab w:val="left" w:pos="1170"/>
        </w:tabs>
        <w:spacing w:line="480" w:lineRule="exact"/>
        <w:jc w:val="center"/>
      </w:pPr>
      <w:r w:rsidRPr="00385332">
        <w:rPr>
          <w:b/>
          <w:u w:val="single"/>
        </w:rPr>
        <w:t>NON-RESPONSIVE LANDLORDS</w:t>
      </w:r>
    </w:p>
    <w:p w14:paraId="4FC7C8A3" w14:textId="4714C1CE" w:rsidR="00E83C7A" w:rsidRDefault="00E83C7A" w:rsidP="00E83C7A">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E83C7A">
        <w:rPr>
          <w:rFonts w:ascii="Times New Roman" w:hAnsi="Times New Roman"/>
          <w:color w:val="000000" w:themeColor="text1"/>
          <w:sz w:val="24"/>
          <w:szCs w:val="24"/>
        </w:rPr>
        <w:t xml:space="preserve">At all times relevant, DEFENDANTS demonstrated a clear disregard for PLAINTIFFS' health, safety, and right to habitable housing. Although repeatedly informed of the multiple and ongoing issues at the PROPERTY, DEFENDANTS failed to take appropriate action. </w:t>
      </w:r>
    </w:p>
    <w:p w14:paraId="65F9E86C" w14:textId="1020ECB3" w:rsidR="006E643C" w:rsidRDefault="00CD0D2F" w:rsidP="006E643C">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22454A10">
        <w:rPr>
          <w:rFonts w:ascii="Times New Roman" w:hAnsi="Times New Roman"/>
          <w:color w:val="000000" w:themeColor="text1"/>
          <w:sz w:val="24"/>
          <w:szCs w:val="24"/>
        </w:rPr>
        <w:t xml:space="preserve">As a result of DEFENDANTS’ ongoing failure to act, PLAINTIFF </w:t>
      </w:r>
      <w:r w:rsidR="00DB76A9">
        <w:rPr>
          <w:rFonts w:ascii="Times New Roman" w:hAnsi="Times New Roman"/>
          <w:color w:val="000000" w:themeColor="text1"/>
          <w:sz w:val="24"/>
          <w:szCs w:val="24"/>
        </w:rPr>
        <w:t>was</w:t>
      </w:r>
      <w:r w:rsidR="0005FC3D" w:rsidRPr="22454A10">
        <w:rPr>
          <w:rFonts w:ascii="Times New Roman" w:hAnsi="Times New Roman"/>
          <w:color w:val="000000" w:themeColor="text1"/>
          <w:sz w:val="24"/>
          <w:szCs w:val="24"/>
        </w:rPr>
        <w:t xml:space="preserve"> </w:t>
      </w:r>
      <w:r w:rsidRPr="22454A10">
        <w:rPr>
          <w:rFonts w:ascii="Times New Roman" w:hAnsi="Times New Roman"/>
          <w:color w:val="000000" w:themeColor="text1"/>
          <w:sz w:val="24"/>
          <w:szCs w:val="24"/>
        </w:rPr>
        <w:t xml:space="preserve">forced to endure numerous hazardous and uninhabitable conditions throughout </w:t>
      </w:r>
      <w:r w:rsidR="00601DB6" w:rsidRPr="00601DB6">
        <w:rPr>
          <w:rFonts w:ascii="Times New Roman" w:hAnsi="Times New Roman"/>
          <w:color w:val="000000" w:themeColor="text1"/>
          <w:sz w:val="24"/>
          <w:szCs w:val="24"/>
        </w:rPr>
        <w:t>&lt;Pronoun Possessive&gt;</w:t>
      </w:r>
      <w:r w:rsidRPr="22454A10">
        <w:rPr>
          <w:rFonts w:ascii="Times New Roman" w:hAnsi="Times New Roman"/>
          <w:color w:val="000000" w:themeColor="text1"/>
          <w:sz w:val="24"/>
          <w:szCs w:val="24"/>
        </w:rPr>
        <w:t xml:space="preserve"> tenancy, including</w:t>
      </w:r>
      <w:r w:rsidR="00385DF6">
        <w:rPr>
          <w:rFonts w:ascii="Times New Roman" w:hAnsi="Times New Roman"/>
          <w:color w:val="000000" w:themeColor="text1"/>
          <w:sz w:val="24"/>
          <w:szCs w:val="24"/>
        </w:rPr>
        <w:t xml:space="preserve"> </w:t>
      </w:r>
      <w:bookmarkStart w:id="3" w:name="_Hlk208937746"/>
      <w:r w:rsidR="00385DF6" w:rsidRPr="007E416C">
        <w:rPr>
          <w:rFonts w:ascii="Times New Roman" w:hAnsi="Times New Roman"/>
          <w:color w:val="000000" w:themeColor="text1"/>
          <w:sz w:val="24"/>
          <w:szCs w:val="24"/>
        </w:rPr>
        <w:t xml:space="preserve">water intrusion into the </w:t>
      </w:r>
      <w:r w:rsidR="00385DF6" w:rsidRPr="00116B8C">
        <w:rPr>
          <w:rFonts w:ascii="Times New Roman" w:hAnsi="Times New Roman"/>
          <w:color w:val="000000" w:themeColor="text1"/>
          <w:sz w:val="24"/>
          <w:szCs w:val="24"/>
        </w:rPr>
        <w:t xml:space="preserve">PROPERTY </w:t>
      </w:r>
      <w:r w:rsidR="00B72BD3">
        <w:rPr>
          <w:rFonts w:ascii="Times New Roman" w:hAnsi="Times New Roman"/>
          <w:color w:val="000000" w:themeColor="text1"/>
          <w:sz w:val="24"/>
          <w:szCs w:val="24"/>
        </w:rPr>
        <w:t>that</w:t>
      </w:r>
      <w:r w:rsidR="00385DF6" w:rsidRPr="00116B8C">
        <w:rPr>
          <w:rFonts w:ascii="Times New Roman" w:hAnsi="Times New Roman"/>
          <w:color w:val="000000" w:themeColor="text1"/>
          <w:sz w:val="24"/>
          <w:szCs w:val="24"/>
        </w:rPr>
        <w:t xml:space="preserve"> led to mold growth and dampness in several areas </w:t>
      </w:r>
      <w:r w:rsidR="00B72BD3">
        <w:rPr>
          <w:rFonts w:ascii="Times New Roman" w:hAnsi="Times New Roman"/>
          <w:color w:val="000000" w:themeColor="text1"/>
          <w:sz w:val="24"/>
          <w:szCs w:val="24"/>
        </w:rPr>
        <w:t>and</w:t>
      </w:r>
      <w:r w:rsidR="00385DF6" w:rsidRPr="00116B8C">
        <w:rPr>
          <w:rFonts w:ascii="Times New Roman" w:hAnsi="Times New Roman"/>
          <w:color w:val="000000" w:themeColor="text1"/>
          <w:sz w:val="24"/>
          <w:szCs w:val="24"/>
        </w:rPr>
        <w:t xml:space="preserve"> ultimately damaged multiple personal items</w:t>
      </w:r>
      <w:r w:rsidR="00385DF6" w:rsidRPr="00A7491C">
        <w:rPr>
          <w:rFonts w:ascii="Times New Roman" w:hAnsi="Times New Roman"/>
          <w:color w:val="000000" w:themeColor="text1"/>
          <w:sz w:val="24"/>
          <w:szCs w:val="24"/>
        </w:rPr>
        <w:t xml:space="preserve">; a recurring water leak due to a faulty pipe under the house; </w:t>
      </w:r>
      <w:r w:rsidR="00B72BD3">
        <w:rPr>
          <w:rFonts w:ascii="Times New Roman" w:hAnsi="Times New Roman"/>
          <w:color w:val="000000" w:themeColor="text1"/>
          <w:sz w:val="24"/>
          <w:szCs w:val="24"/>
        </w:rPr>
        <w:t xml:space="preserve">a </w:t>
      </w:r>
      <w:r w:rsidR="00385DF6">
        <w:rPr>
          <w:rFonts w:ascii="Times New Roman" w:hAnsi="Times New Roman"/>
          <w:color w:val="000000" w:themeColor="text1"/>
          <w:sz w:val="24"/>
          <w:szCs w:val="24"/>
        </w:rPr>
        <w:t>w</w:t>
      </w:r>
      <w:r w:rsidR="00385DF6" w:rsidRPr="00903A7F">
        <w:rPr>
          <w:rFonts w:ascii="Times New Roman" w:hAnsi="Times New Roman"/>
          <w:color w:val="000000" w:themeColor="text1"/>
          <w:sz w:val="24"/>
          <w:szCs w:val="24"/>
        </w:rPr>
        <w:t>ooden floor in poor condition, rotte</w:t>
      </w:r>
      <w:r w:rsidR="00B72BD3">
        <w:rPr>
          <w:rFonts w:ascii="Times New Roman" w:hAnsi="Times New Roman"/>
          <w:color w:val="000000" w:themeColor="text1"/>
          <w:sz w:val="24"/>
          <w:szCs w:val="24"/>
        </w:rPr>
        <w:t>d</w:t>
      </w:r>
      <w:r w:rsidR="00385DF6" w:rsidRPr="00903A7F">
        <w:rPr>
          <w:rFonts w:ascii="Times New Roman" w:hAnsi="Times New Roman"/>
          <w:color w:val="000000" w:themeColor="text1"/>
          <w:sz w:val="24"/>
          <w:szCs w:val="24"/>
        </w:rPr>
        <w:t xml:space="preserve"> and with mold and moisture; </w:t>
      </w:r>
      <w:r w:rsidR="00B72BD3">
        <w:rPr>
          <w:rFonts w:ascii="Times New Roman" w:hAnsi="Times New Roman"/>
          <w:color w:val="000000" w:themeColor="text1"/>
          <w:sz w:val="24"/>
          <w:szCs w:val="24"/>
        </w:rPr>
        <w:t xml:space="preserve">an exposed </w:t>
      </w:r>
      <w:r w:rsidR="00385DF6">
        <w:rPr>
          <w:rFonts w:ascii="Times New Roman" w:hAnsi="Times New Roman"/>
          <w:color w:val="000000" w:themeColor="text1"/>
          <w:sz w:val="24"/>
          <w:szCs w:val="24"/>
        </w:rPr>
        <w:t xml:space="preserve">crawl </w:t>
      </w:r>
      <w:r w:rsidR="00385DF6" w:rsidRPr="00903A7F">
        <w:rPr>
          <w:rFonts w:ascii="Times New Roman" w:hAnsi="Times New Roman"/>
          <w:color w:val="000000" w:themeColor="text1"/>
          <w:sz w:val="24"/>
          <w:szCs w:val="24"/>
        </w:rPr>
        <w:t>space infested with mold</w:t>
      </w:r>
      <w:r w:rsidR="00B72BD3">
        <w:rPr>
          <w:rFonts w:ascii="Times New Roman" w:hAnsi="Times New Roman"/>
          <w:color w:val="000000" w:themeColor="text1"/>
          <w:sz w:val="24"/>
          <w:szCs w:val="24"/>
        </w:rPr>
        <w:t xml:space="preserve"> that</w:t>
      </w:r>
      <w:r w:rsidR="00385DF6" w:rsidRPr="00903A7F">
        <w:rPr>
          <w:rFonts w:ascii="Times New Roman" w:hAnsi="Times New Roman"/>
          <w:color w:val="000000" w:themeColor="text1"/>
          <w:sz w:val="24"/>
          <w:szCs w:val="24"/>
        </w:rPr>
        <w:t xml:space="preserve"> </w:t>
      </w:r>
      <w:r w:rsidR="00385DF6">
        <w:rPr>
          <w:rFonts w:ascii="Times New Roman" w:hAnsi="Times New Roman"/>
          <w:color w:val="000000" w:themeColor="text1"/>
          <w:sz w:val="24"/>
          <w:szCs w:val="24"/>
        </w:rPr>
        <w:t>represent</w:t>
      </w:r>
      <w:r w:rsidR="00B72BD3">
        <w:rPr>
          <w:rFonts w:ascii="Times New Roman" w:hAnsi="Times New Roman"/>
          <w:color w:val="000000" w:themeColor="text1"/>
          <w:sz w:val="24"/>
          <w:szCs w:val="24"/>
        </w:rPr>
        <w:t>ed</w:t>
      </w:r>
      <w:r w:rsidR="00385DF6">
        <w:rPr>
          <w:rFonts w:ascii="Times New Roman" w:hAnsi="Times New Roman"/>
          <w:color w:val="000000" w:themeColor="text1"/>
          <w:sz w:val="24"/>
          <w:szCs w:val="24"/>
        </w:rPr>
        <w:t xml:space="preserve"> </w:t>
      </w:r>
      <w:r w:rsidR="00385DF6" w:rsidRPr="00903A7F">
        <w:rPr>
          <w:rFonts w:ascii="Times New Roman" w:hAnsi="Times New Roman"/>
          <w:color w:val="000000" w:themeColor="text1"/>
          <w:sz w:val="24"/>
          <w:szCs w:val="24"/>
        </w:rPr>
        <w:t>a safety risk to PLAINTIFF when walking</w:t>
      </w:r>
      <w:r w:rsidR="00385DF6">
        <w:rPr>
          <w:rFonts w:ascii="Times New Roman" w:hAnsi="Times New Roman"/>
          <w:color w:val="000000" w:themeColor="text1"/>
          <w:sz w:val="24"/>
          <w:szCs w:val="24"/>
        </w:rPr>
        <w:t xml:space="preserve"> inside the PROPERTY;</w:t>
      </w:r>
      <w:r w:rsidR="00385DF6" w:rsidRPr="00731278">
        <w:rPr>
          <w:rFonts w:ascii="Times New Roman" w:hAnsi="Times New Roman"/>
          <w:color w:val="EE0000"/>
          <w:sz w:val="24"/>
          <w:szCs w:val="24"/>
        </w:rPr>
        <w:t xml:space="preserve"> </w:t>
      </w:r>
      <w:r w:rsidR="00385DF6" w:rsidRPr="00290607">
        <w:rPr>
          <w:rFonts w:ascii="Times New Roman" w:hAnsi="Times New Roman"/>
          <w:color w:val="000000" w:themeColor="text1"/>
          <w:sz w:val="24"/>
          <w:szCs w:val="24"/>
        </w:rPr>
        <w:t>outlets in such poor condition that they do not work;</w:t>
      </w:r>
      <w:r w:rsidR="00385DF6">
        <w:rPr>
          <w:rFonts w:ascii="Times New Roman" w:hAnsi="Times New Roman"/>
          <w:color w:val="EE0000"/>
          <w:sz w:val="24"/>
          <w:szCs w:val="24"/>
        </w:rPr>
        <w:t xml:space="preserve"> </w:t>
      </w:r>
      <w:r w:rsidR="00385DF6" w:rsidRPr="00F23E7C">
        <w:rPr>
          <w:rFonts w:ascii="Times New Roman" w:hAnsi="Times New Roman"/>
          <w:color w:val="000000" w:themeColor="text1"/>
          <w:sz w:val="24"/>
          <w:szCs w:val="24"/>
        </w:rPr>
        <w:t xml:space="preserve">electrical issues due to </w:t>
      </w:r>
      <w:r w:rsidR="00385DF6">
        <w:rPr>
          <w:rFonts w:ascii="Times New Roman" w:hAnsi="Times New Roman"/>
          <w:color w:val="000000" w:themeColor="text1"/>
          <w:sz w:val="24"/>
          <w:szCs w:val="24"/>
        </w:rPr>
        <w:t>an</w:t>
      </w:r>
      <w:r w:rsidR="00385DF6" w:rsidRPr="00F23E7C">
        <w:rPr>
          <w:rFonts w:ascii="Times New Roman" w:hAnsi="Times New Roman"/>
          <w:color w:val="000000" w:themeColor="text1"/>
          <w:sz w:val="24"/>
          <w:szCs w:val="24"/>
        </w:rPr>
        <w:t xml:space="preserve"> old and outdated panel</w:t>
      </w:r>
      <w:r w:rsidR="00385DF6">
        <w:rPr>
          <w:rFonts w:ascii="Times New Roman" w:hAnsi="Times New Roman"/>
          <w:color w:val="000000" w:themeColor="text1"/>
          <w:sz w:val="24"/>
          <w:szCs w:val="24"/>
        </w:rPr>
        <w:t xml:space="preserve"> that</w:t>
      </w:r>
      <w:r w:rsidR="00385DF6" w:rsidRPr="00F23E7C">
        <w:rPr>
          <w:rFonts w:ascii="Times New Roman" w:hAnsi="Times New Roman"/>
          <w:color w:val="000000" w:themeColor="text1"/>
          <w:sz w:val="24"/>
          <w:szCs w:val="24"/>
        </w:rPr>
        <w:t xml:space="preserve"> stops working periodically;</w:t>
      </w:r>
      <w:r w:rsidR="00385DF6" w:rsidRPr="00E03D8B">
        <w:rPr>
          <w:rFonts w:ascii="Times New Roman" w:hAnsi="Times New Roman"/>
          <w:color w:val="EE0000"/>
          <w:sz w:val="24"/>
          <w:szCs w:val="24"/>
        </w:rPr>
        <w:t xml:space="preserve"> </w:t>
      </w:r>
      <w:r w:rsidR="00385DF6" w:rsidRPr="00773C19">
        <w:rPr>
          <w:rFonts w:ascii="Times New Roman" w:hAnsi="Times New Roman"/>
          <w:color w:val="000000" w:themeColor="text1"/>
          <w:sz w:val="24"/>
          <w:szCs w:val="24"/>
        </w:rPr>
        <w:t>problems with the air conditioning system for approximately ten years due to the amount of mold and moisture it presents</w:t>
      </w:r>
      <w:r w:rsidR="00385DF6">
        <w:rPr>
          <w:rFonts w:ascii="Times New Roman" w:hAnsi="Times New Roman"/>
          <w:color w:val="000000" w:themeColor="text1"/>
          <w:sz w:val="24"/>
          <w:szCs w:val="24"/>
        </w:rPr>
        <w:t>; w</w:t>
      </w:r>
      <w:r w:rsidR="00385DF6" w:rsidRPr="00453E56">
        <w:rPr>
          <w:rFonts w:ascii="Times New Roman" w:hAnsi="Times New Roman"/>
          <w:color w:val="000000" w:themeColor="text1"/>
          <w:sz w:val="24"/>
          <w:szCs w:val="24"/>
        </w:rPr>
        <w:t xml:space="preserve">alls and ceiling cracked, stained, and paint chipped due to </w:t>
      </w:r>
      <w:r w:rsidR="00385DF6">
        <w:rPr>
          <w:rFonts w:ascii="Times New Roman" w:hAnsi="Times New Roman"/>
          <w:color w:val="000000" w:themeColor="text1"/>
          <w:sz w:val="24"/>
          <w:szCs w:val="24"/>
        </w:rPr>
        <w:t xml:space="preserve">dampness; </w:t>
      </w:r>
      <w:r w:rsidR="00B72BD3">
        <w:rPr>
          <w:rFonts w:ascii="Times New Roman" w:hAnsi="Times New Roman"/>
          <w:color w:val="000000" w:themeColor="text1"/>
          <w:sz w:val="24"/>
          <w:szCs w:val="24"/>
        </w:rPr>
        <w:t xml:space="preserve">a </w:t>
      </w:r>
      <w:r w:rsidR="00385DF6" w:rsidRPr="001F1E64">
        <w:rPr>
          <w:rFonts w:ascii="Times New Roman" w:hAnsi="Times New Roman"/>
          <w:color w:val="000000" w:themeColor="text1"/>
          <w:sz w:val="24"/>
          <w:szCs w:val="24"/>
        </w:rPr>
        <w:t>roof with holes and in poor condition due to old</w:t>
      </w:r>
      <w:r w:rsidR="00385DF6">
        <w:rPr>
          <w:rFonts w:ascii="Times New Roman" w:hAnsi="Times New Roman"/>
          <w:color w:val="000000" w:themeColor="text1"/>
          <w:sz w:val="24"/>
          <w:szCs w:val="24"/>
        </w:rPr>
        <w:t xml:space="preserve"> shingles;</w:t>
      </w:r>
      <w:r w:rsidR="00385DF6" w:rsidRPr="00773C19">
        <w:rPr>
          <w:rFonts w:ascii="Times New Roman" w:hAnsi="Times New Roman"/>
          <w:color w:val="000000" w:themeColor="text1"/>
          <w:sz w:val="24"/>
          <w:szCs w:val="24"/>
        </w:rPr>
        <w:t xml:space="preserve"> </w:t>
      </w:r>
      <w:r w:rsidR="00385DF6" w:rsidRPr="00B25ABD">
        <w:rPr>
          <w:rFonts w:ascii="Times New Roman" w:hAnsi="Times New Roman"/>
          <w:color w:val="000000" w:themeColor="text1"/>
          <w:sz w:val="24"/>
          <w:szCs w:val="24"/>
        </w:rPr>
        <w:t>windows and doors in such poor condition that they do not close properly;</w:t>
      </w:r>
      <w:r w:rsidR="00385DF6">
        <w:rPr>
          <w:rFonts w:ascii="Times New Roman" w:hAnsi="Times New Roman"/>
          <w:color w:val="EE0000"/>
          <w:sz w:val="24"/>
          <w:szCs w:val="24"/>
        </w:rPr>
        <w:t xml:space="preserve"> </w:t>
      </w:r>
      <w:r w:rsidR="00385DF6" w:rsidRPr="009D4E4D">
        <w:rPr>
          <w:rFonts w:ascii="Times New Roman" w:hAnsi="Times New Roman"/>
          <w:sz w:val="24"/>
          <w:szCs w:val="24"/>
        </w:rPr>
        <w:t xml:space="preserve">a mailbox without </w:t>
      </w:r>
      <w:r w:rsidR="00B72BD3">
        <w:rPr>
          <w:rFonts w:ascii="Times New Roman" w:hAnsi="Times New Roman"/>
          <w:sz w:val="24"/>
          <w:szCs w:val="24"/>
        </w:rPr>
        <w:t xml:space="preserve">a </w:t>
      </w:r>
      <w:r w:rsidR="00385DF6" w:rsidRPr="009D4E4D">
        <w:rPr>
          <w:rFonts w:ascii="Times New Roman" w:hAnsi="Times New Roman"/>
          <w:sz w:val="24"/>
          <w:szCs w:val="24"/>
        </w:rPr>
        <w:t xml:space="preserve">door that collects insects; </w:t>
      </w:r>
      <w:r w:rsidR="00385DF6" w:rsidRPr="005D7F73">
        <w:rPr>
          <w:rFonts w:ascii="Times New Roman" w:hAnsi="Times New Roman"/>
          <w:color w:val="000000" w:themeColor="text1"/>
          <w:sz w:val="24"/>
          <w:szCs w:val="24"/>
        </w:rPr>
        <w:t>r</w:t>
      </w:r>
      <w:r w:rsidR="00385DF6">
        <w:rPr>
          <w:rFonts w:ascii="Times New Roman" w:hAnsi="Times New Roman"/>
          <w:color w:val="000000" w:themeColor="text1"/>
          <w:sz w:val="24"/>
          <w:szCs w:val="24"/>
        </w:rPr>
        <w:t>odent and bug</w:t>
      </w:r>
      <w:r w:rsidR="00385DF6" w:rsidRPr="005D7F73">
        <w:rPr>
          <w:rFonts w:ascii="Times New Roman" w:hAnsi="Times New Roman"/>
          <w:color w:val="000000" w:themeColor="text1"/>
          <w:sz w:val="24"/>
          <w:szCs w:val="24"/>
        </w:rPr>
        <w:t xml:space="preserve"> infestation</w:t>
      </w:r>
      <w:bookmarkEnd w:id="3"/>
      <w:r w:rsidR="00B72BD3">
        <w:rPr>
          <w:rFonts w:ascii="Times New Roman" w:hAnsi="Times New Roman"/>
          <w:color w:val="000000" w:themeColor="text1"/>
          <w:sz w:val="24"/>
          <w:szCs w:val="24"/>
        </w:rPr>
        <w:t>s</w:t>
      </w:r>
      <w:r w:rsidR="00385DF6" w:rsidRPr="005D7F73">
        <w:rPr>
          <w:rFonts w:ascii="Times New Roman" w:hAnsi="Times New Roman"/>
          <w:color w:val="000000" w:themeColor="text1"/>
          <w:sz w:val="24"/>
          <w:szCs w:val="24"/>
        </w:rPr>
        <w:t xml:space="preserve">; </w:t>
      </w:r>
      <w:r w:rsidR="00B72BD3">
        <w:rPr>
          <w:rFonts w:ascii="Times New Roman" w:hAnsi="Times New Roman"/>
          <w:color w:val="000000" w:themeColor="text1"/>
          <w:sz w:val="24"/>
          <w:szCs w:val="24"/>
        </w:rPr>
        <w:t xml:space="preserve">a </w:t>
      </w:r>
      <w:r w:rsidR="00385DF6" w:rsidRPr="005D7F73">
        <w:rPr>
          <w:rFonts w:ascii="Times New Roman" w:hAnsi="Times New Roman"/>
          <w:color w:val="000000" w:themeColor="text1"/>
          <w:sz w:val="24"/>
          <w:szCs w:val="24"/>
        </w:rPr>
        <w:t xml:space="preserve">failure to repair necessary habitability items within a reasonable time; </w:t>
      </w:r>
      <w:r w:rsidR="00385DF6">
        <w:rPr>
          <w:rFonts w:ascii="Times New Roman" w:hAnsi="Times New Roman"/>
          <w:color w:val="000000" w:themeColor="text1"/>
          <w:sz w:val="24"/>
          <w:szCs w:val="24"/>
        </w:rPr>
        <w:t xml:space="preserve">and </w:t>
      </w:r>
      <w:r w:rsidR="00385DF6" w:rsidRPr="005D7F73">
        <w:rPr>
          <w:rFonts w:ascii="Times New Roman" w:hAnsi="Times New Roman"/>
          <w:color w:val="000000" w:themeColor="text1"/>
          <w:sz w:val="24"/>
          <w:szCs w:val="24"/>
        </w:rPr>
        <w:t>negligent maintenance of the PROPERTY</w:t>
      </w:r>
      <w:r w:rsidRPr="22454A10">
        <w:rPr>
          <w:rFonts w:ascii="Times New Roman" w:hAnsi="Times New Roman"/>
          <w:color w:val="000000" w:themeColor="text1"/>
          <w:sz w:val="24"/>
          <w:szCs w:val="24"/>
        </w:rPr>
        <w:t>. Despite PLAINTIFF’</w:t>
      </w:r>
      <w:r w:rsidR="00DB76A9">
        <w:rPr>
          <w:rFonts w:ascii="Times New Roman" w:hAnsi="Times New Roman"/>
          <w:color w:val="000000" w:themeColor="text1"/>
          <w:sz w:val="24"/>
          <w:szCs w:val="24"/>
        </w:rPr>
        <w:t>s</w:t>
      </w:r>
      <w:r w:rsidRPr="22454A10">
        <w:rPr>
          <w:rFonts w:ascii="Times New Roman" w:hAnsi="Times New Roman"/>
          <w:color w:val="000000" w:themeColor="text1"/>
          <w:sz w:val="24"/>
          <w:szCs w:val="24"/>
        </w:rPr>
        <w:t xml:space="preserve"> repeated complaints and outcries, DEFENDANTS failed to offer any </w:t>
      </w:r>
      <w:r w:rsidR="00A120E9" w:rsidRPr="22454A10">
        <w:rPr>
          <w:rFonts w:ascii="Times New Roman" w:hAnsi="Times New Roman"/>
          <w:color w:val="000000" w:themeColor="text1"/>
          <w:sz w:val="24"/>
          <w:szCs w:val="24"/>
        </w:rPr>
        <w:t>solution or</w:t>
      </w:r>
      <w:r w:rsidRPr="22454A10">
        <w:rPr>
          <w:rFonts w:ascii="Times New Roman" w:hAnsi="Times New Roman"/>
          <w:color w:val="000000" w:themeColor="text1"/>
          <w:sz w:val="24"/>
          <w:szCs w:val="24"/>
        </w:rPr>
        <w:t xml:space="preserve"> compensation. Worse, rather than taking responsibility, DEFENDANTS responded with hostility</w:t>
      </w:r>
      <w:r w:rsidR="006E643C" w:rsidRPr="22454A10">
        <w:rPr>
          <w:rFonts w:ascii="Times New Roman" w:hAnsi="Times New Roman"/>
          <w:color w:val="000000" w:themeColor="text1"/>
          <w:sz w:val="24"/>
          <w:szCs w:val="24"/>
        </w:rPr>
        <w:t xml:space="preserve"> and absolute indifference, minimizing the situation and demonstrating their lack of interest in</w:t>
      </w:r>
      <w:r w:rsidR="00986B74" w:rsidRPr="22454A10">
        <w:rPr>
          <w:rFonts w:ascii="Times New Roman" w:hAnsi="Times New Roman"/>
          <w:color w:val="000000" w:themeColor="text1"/>
          <w:sz w:val="24"/>
          <w:szCs w:val="24"/>
        </w:rPr>
        <w:t xml:space="preserve"> PLAINTIFF’</w:t>
      </w:r>
      <w:r w:rsidR="00DB76A9">
        <w:rPr>
          <w:rFonts w:ascii="Times New Roman" w:hAnsi="Times New Roman"/>
          <w:color w:val="000000" w:themeColor="text1"/>
          <w:sz w:val="24"/>
          <w:szCs w:val="24"/>
        </w:rPr>
        <w:t>s</w:t>
      </w:r>
      <w:r w:rsidR="006E643C" w:rsidRPr="22454A10">
        <w:rPr>
          <w:rFonts w:ascii="Times New Roman" w:hAnsi="Times New Roman"/>
          <w:color w:val="000000" w:themeColor="text1"/>
          <w:sz w:val="24"/>
          <w:szCs w:val="24"/>
        </w:rPr>
        <w:t xml:space="preserve"> well-being. </w:t>
      </w:r>
    </w:p>
    <w:p w14:paraId="2E4C3603" w14:textId="3F567291" w:rsidR="00CD0D2F" w:rsidRDefault="00CD0D2F" w:rsidP="006E643C">
      <w:pPr>
        <w:pStyle w:val="ListParagraph"/>
        <w:tabs>
          <w:tab w:val="clear" w:pos="2160"/>
          <w:tab w:val="left" w:pos="720"/>
          <w:tab w:val="left" w:pos="1170"/>
        </w:tabs>
        <w:spacing w:line="480" w:lineRule="exact"/>
        <w:ind w:firstLine="0"/>
        <w:rPr>
          <w:rFonts w:ascii="Times New Roman" w:hAnsi="Times New Roman"/>
          <w:color w:val="000000" w:themeColor="text1"/>
          <w:sz w:val="24"/>
          <w:szCs w:val="24"/>
        </w:rPr>
      </w:pPr>
    </w:p>
    <w:p w14:paraId="5DD955F4" w14:textId="77777777" w:rsidR="00E0747A" w:rsidRPr="00061A0E" w:rsidRDefault="00E0747A" w:rsidP="003C1326">
      <w:pPr>
        <w:tabs>
          <w:tab w:val="left" w:pos="720"/>
          <w:tab w:val="left" w:pos="1170"/>
        </w:tabs>
        <w:spacing w:line="480" w:lineRule="exact"/>
        <w:jc w:val="center"/>
        <w:rPr>
          <w:b/>
          <w:caps/>
          <w:color w:val="000000" w:themeColor="text1"/>
          <w:u w:val="single"/>
        </w:rPr>
      </w:pPr>
      <w:r w:rsidRPr="00061A0E">
        <w:rPr>
          <w:b/>
          <w:caps/>
          <w:color w:val="000000" w:themeColor="text1"/>
          <w:u w:val="single"/>
        </w:rPr>
        <w:t>Defendants’ Conduct Caused Damages to Plaintiffs</w:t>
      </w:r>
    </w:p>
    <w:p w14:paraId="09B11E71" w14:textId="7ECB85EA" w:rsidR="008C56E9" w:rsidRDefault="006D2EE8" w:rsidP="00BF1624">
      <w:pPr>
        <w:pStyle w:val="ListParagraph"/>
        <w:numPr>
          <w:ilvl w:val="0"/>
          <w:numId w:val="1"/>
        </w:numPr>
        <w:tabs>
          <w:tab w:val="clear" w:pos="2160"/>
          <w:tab w:val="left" w:pos="720"/>
          <w:tab w:val="left" w:pos="1170"/>
        </w:tabs>
        <w:spacing w:line="480" w:lineRule="exact"/>
        <w:ind w:left="0" w:firstLine="720"/>
        <w:rPr>
          <w:rFonts w:ascii="Times New Roman" w:hAnsi="Times New Roman"/>
          <w:color w:val="000000" w:themeColor="text1"/>
          <w:sz w:val="24"/>
          <w:szCs w:val="24"/>
        </w:rPr>
      </w:pPr>
      <w:r w:rsidRPr="00061A0E">
        <w:rPr>
          <w:rFonts w:ascii="Times New Roman" w:hAnsi="Times New Roman"/>
          <w:color w:val="000000" w:themeColor="text1"/>
          <w:sz w:val="24"/>
          <w:szCs w:val="24"/>
        </w:rPr>
        <w:lastRenderedPageBreak/>
        <w:t xml:space="preserve">As a direct and proximate result of </w:t>
      </w:r>
      <w:r w:rsidR="0083093C" w:rsidRPr="00061A0E">
        <w:rPr>
          <w:rFonts w:ascii="Times New Roman" w:hAnsi="Times New Roman"/>
          <w:color w:val="000000" w:themeColor="text1"/>
          <w:sz w:val="24"/>
          <w:szCs w:val="24"/>
        </w:rPr>
        <w:t>DEFENDANTS’</w:t>
      </w:r>
      <w:r w:rsidR="009D1E92" w:rsidRPr="00061A0E">
        <w:rPr>
          <w:rFonts w:ascii="Times New Roman" w:hAnsi="Times New Roman"/>
          <w:color w:val="000000" w:themeColor="text1"/>
          <w:sz w:val="24"/>
          <w:szCs w:val="24"/>
        </w:rPr>
        <w:t xml:space="preserve"> and their agents’</w:t>
      </w:r>
      <w:r w:rsidR="0083093C" w:rsidRPr="00061A0E">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pattern </w:t>
      </w:r>
      <w:r w:rsidR="00DD0CB3" w:rsidRPr="00061A0E">
        <w:rPr>
          <w:rFonts w:ascii="Times New Roman" w:hAnsi="Times New Roman"/>
          <w:color w:val="000000" w:themeColor="text1"/>
          <w:sz w:val="24"/>
          <w:szCs w:val="24"/>
        </w:rPr>
        <w:t>of</w:t>
      </w:r>
      <w:r w:rsidRPr="00061A0E">
        <w:rPr>
          <w:rFonts w:ascii="Times New Roman" w:hAnsi="Times New Roman"/>
          <w:color w:val="000000" w:themeColor="text1"/>
          <w:sz w:val="24"/>
          <w:szCs w:val="24"/>
        </w:rPr>
        <w:t xml:space="preserve"> conduct, </w:t>
      </w:r>
      <w:r w:rsidR="0001198A" w:rsidRPr="00061A0E">
        <w:rPr>
          <w:rFonts w:ascii="Times New Roman" w:hAnsi="Times New Roman"/>
          <w:color w:val="000000" w:themeColor="text1"/>
          <w:sz w:val="24"/>
          <w:szCs w:val="24"/>
        </w:rPr>
        <w:t xml:space="preserve">DEFENDANTS </w:t>
      </w:r>
      <w:r w:rsidR="0001198A">
        <w:rPr>
          <w:rFonts w:ascii="Times New Roman" w:hAnsi="Times New Roman"/>
          <w:color w:val="000000" w:themeColor="text1"/>
          <w:sz w:val="24"/>
          <w:szCs w:val="24"/>
        </w:rPr>
        <w:t xml:space="preserve">have </w:t>
      </w:r>
      <w:r w:rsidRPr="00061A0E">
        <w:rPr>
          <w:rFonts w:ascii="Times New Roman" w:hAnsi="Times New Roman"/>
          <w:color w:val="000000" w:themeColor="text1"/>
          <w:sz w:val="24"/>
          <w:szCs w:val="24"/>
        </w:rPr>
        <w:t xml:space="preserve">caused </w:t>
      </w:r>
      <w:r w:rsidR="0083093C" w:rsidRPr="00061A0E">
        <w:rPr>
          <w:rFonts w:ascii="Times New Roman" w:hAnsi="Times New Roman"/>
          <w:color w:val="000000" w:themeColor="text1"/>
          <w:sz w:val="24"/>
          <w:szCs w:val="24"/>
        </w:rPr>
        <w:t>PLAINTIFF</w:t>
      </w:r>
      <w:r w:rsidR="00803417">
        <w:rPr>
          <w:rFonts w:ascii="Times New Roman" w:hAnsi="Times New Roman"/>
          <w:color w:val="000000" w:themeColor="text1"/>
          <w:sz w:val="24"/>
          <w:szCs w:val="24"/>
        </w:rPr>
        <w:t xml:space="preserve"> </w:t>
      </w:r>
      <w:r w:rsidR="00DD0CB3" w:rsidRPr="00061A0E">
        <w:rPr>
          <w:rFonts w:ascii="Times New Roman" w:hAnsi="Times New Roman"/>
          <w:color w:val="000000" w:themeColor="text1"/>
          <w:sz w:val="24"/>
          <w:szCs w:val="24"/>
        </w:rPr>
        <w:t xml:space="preserve">to suffer </w:t>
      </w:r>
      <w:r w:rsidR="0001198A" w:rsidRPr="00061A0E">
        <w:rPr>
          <w:rFonts w:ascii="Times New Roman" w:hAnsi="Times New Roman"/>
          <w:color w:val="000000" w:themeColor="text1"/>
          <w:sz w:val="24"/>
          <w:szCs w:val="24"/>
        </w:rPr>
        <w:t>damage</w:t>
      </w:r>
      <w:r w:rsidR="00DD0CB3" w:rsidRPr="00061A0E">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Specifically, </w:t>
      </w:r>
      <w:r w:rsidR="0083093C" w:rsidRPr="00061A0E">
        <w:rPr>
          <w:rFonts w:ascii="Times New Roman" w:hAnsi="Times New Roman"/>
          <w:color w:val="000000" w:themeColor="text1"/>
          <w:sz w:val="24"/>
          <w:szCs w:val="24"/>
        </w:rPr>
        <w:t xml:space="preserve">DEFENDANTS’ </w:t>
      </w:r>
      <w:r w:rsidRPr="00061A0E">
        <w:rPr>
          <w:rFonts w:ascii="Times New Roman" w:hAnsi="Times New Roman"/>
          <w:color w:val="000000" w:themeColor="text1"/>
          <w:sz w:val="24"/>
          <w:szCs w:val="24"/>
        </w:rPr>
        <w:t>conduct</w:t>
      </w:r>
      <w:r w:rsidR="0001198A">
        <w:rPr>
          <w:rFonts w:ascii="Times New Roman" w:hAnsi="Times New Roman"/>
          <w:color w:val="000000" w:themeColor="text1"/>
          <w:sz w:val="24"/>
          <w:szCs w:val="24"/>
        </w:rPr>
        <w:t xml:space="preserve"> has</w:t>
      </w:r>
      <w:r w:rsidRPr="00061A0E">
        <w:rPr>
          <w:rFonts w:ascii="Times New Roman" w:hAnsi="Times New Roman"/>
          <w:color w:val="000000" w:themeColor="text1"/>
          <w:sz w:val="24"/>
          <w:szCs w:val="24"/>
        </w:rPr>
        <w:t xml:space="preserve"> caused </w:t>
      </w:r>
      <w:r w:rsidR="0083093C" w:rsidRPr="00061A0E">
        <w:rPr>
          <w:rFonts w:ascii="Times New Roman" w:hAnsi="Times New Roman"/>
          <w:color w:val="000000" w:themeColor="text1"/>
          <w:sz w:val="24"/>
          <w:szCs w:val="24"/>
        </w:rPr>
        <w:t xml:space="preserve">PLAINTIFF </w:t>
      </w:r>
      <w:r w:rsidRPr="00061A0E">
        <w:rPr>
          <w:rFonts w:ascii="Times New Roman" w:hAnsi="Times New Roman"/>
          <w:color w:val="000000" w:themeColor="text1"/>
          <w:sz w:val="24"/>
          <w:szCs w:val="24"/>
        </w:rPr>
        <w:t>to suffer economic damages, including, but not limited to, loss of property</w:t>
      </w:r>
      <w:r w:rsidR="007447B4">
        <w:rPr>
          <w:rFonts w:ascii="Times New Roman" w:hAnsi="Times New Roman"/>
          <w:color w:val="000000" w:themeColor="text1"/>
          <w:sz w:val="24"/>
          <w:szCs w:val="24"/>
        </w:rPr>
        <w:t>,</w:t>
      </w:r>
      <w:r w:rsidRPr="00061A0E">
        <w:rPr>
          <w:rFonts w:ascii="Times New Roman" w:hAnsi="Times New Roman"/>
          <w:color w:val="000000" w:themeColor="text1"/>
          <w:sz w:val="24"/>
          <w:szCs w:val="24"/>
        </w:rPr>
        <w:t xml:space="preserve"> </w:t>
      </w:r>
      <w:r w:rsidR="00DE2B11">
        <w:rPr>
          <w:rFonts w:ascii="Times New Roman" w:hAnsi="Times New Roman"/>
          <w:sz w:val="24"/>
          <w:szCs w:val="24"/>
        </w:rPr>
        <w:t xml:space="preserve">excessive rental </w:t>
      </w:r>
      <w:r w:rsidR="00DE2B11" w:rsidRPr="002419BE">
        <w:rPr>
          <w:rFonts w:ascii="Times New Roman" w:hAnsi="Times New Roman"/>
          <w:sz w:val="24"/>
          <w:szCs w:val="24"/>
        </w:rPr>
        <w:t>payment</w:t>
      </w:r>
      <w:r w:rsidR="00DE2B11">
        <w:rPr>
          <w:rFonts w:ascii="Times New Roman" w:hAnsi="Times New Roman"/>
          <w:sz w:val="24"/>
          <w:szCs w:val="24"/>
        </w:rPr>
        <w:t>s</w:t>
      </w:r>
      <w:r w:rsidR="00B151EC">
        <w:rPr>
          <w:rFonts w:ascii="Times New Roman" w:hAnsi="Times New Roman"/>
          <w:sz w:val="24"/>
          <w:szCs w:val="24"/>
        </w:rPr>
        <w:t>,</w:t>
      </w:r>
      <w:r w:rsidR="00EE5C88">
        <w:rPr>
          <w:rFonts w:ascii="Times New Roman" w:hAnsi="Times New Roman"/>
          <w:color w:val="000000" w:themeColor="text1"/>
          <w:sz w:val="24"/>
          <w:szCs w:val="24"/>
        </w:rPr>
        <w:t xml:space="preserve"> </w:t>
      </w:r>
      <w:r w:rsidR="00EE5C88" w:rsidRPr="007C2ABA">
        <w:rPr>
          <w:rFonts w:ascii="Times New Roman" w:hAnsi="Times New Roman"/>
          <w:color w:val="000000" w:themeColor="text1"/>
          <w:sz w:val="24"/>
          <w:szCs w:val="24"/>
        </w:rPr>
        <w:t>the expenses of having to hire licens</w:t>
      </w:r>
      <w:r w:rsidR="00EE5C88">
        <w:rPr>
          <w:rFonts w:ascii="Times New Roman" w:hAnsi="Times New Roman"/>
          <w:color w:val="000000" w:themeColor="text1"/>
          <w:sz w:val="24"/>
          <w:szCs w:val="24"/>
        </w:rPr>
        <w:t>ed</w:t>
      </w:r>
      <w:r w:rsidR="00EE5C88" w:rsidRPr="007C2ABA">
        <w:rPr>
          <w:rFonts w:ascii="Times New Roman" w:hAnsi="Times New Roman"/>
          <w:color w:val="000000" w:themeColor="text1"/>
          <w:sz w:val="24"/>
          <w:szCs w:val="24"/>
        </w:rPr>
        <w:t xml:space="preserve"> expert</w:t>
      </w:r>
      <w:r w:rsidR="00EE5C88">
        <w:rPr>
          <w:rFonts w:ascii="Times New Roman" w:hAnsi="Times New Roman"/>
          <w:color w:val="000000" w:themeColor="text1"/>
          <w:sz w:val="24"/>
          <w:szCs w:val="24"/>
        </w:rPr>
        <w:t>s to visit and</w:t>
      </w:r>
      <w:r w:rsidR="008D3FE0">
        <w:rPr>
          <w:rFonts w:ascii="Times New Roman" w:hAnsi="Times New Roman"/>
          <w:color w:val="000000" w:themeColor="text1"/>
          <w:sz w:val="24"/>
          <w:szCs w:val="24"/>
        </w:rPr>
        <w:t>/</w:t>
      </w:r>
      <w:r w:rsidR="00EE5C88">
        <w:rPr>
          <w:rFonts w:ascii="Times New Roman" w:hAnsi="Times New Roman"/>
          <w:color w:val="000000" w:themeColor="text1"/>
          <w:sz w:val="24"/>
          <w:szCs w:val="24"/>
        </w:rPr>
        <w:t xml:space="preserve">or inspect the </w:t>
      </w:r>
      <w:r w:rsidR="00113647">
        <w:rPr>
          <w:rFonts w:ascii="Times New Roman" w:hAnsi="Times New Roman"/>
          <w:color w:val="000000" w:themeColor="text1"/>
          <w:sz w:val="24"/>
          <w:szCs w:val="24"/>
        </w:rPr>
        <w:t>PROPERTY, hotel</w:t>
      </w:r>
      <w:r w:rsidR="00B151EC" w:rsidRPr="00B151EC">
        <w:rPr>
          <w:rFonts w:ascii="Times New Roman" w:hAnsi="Times New Roman"/>
          <w:color w:val="000000" w:themeColor="text1"/>
          <w:sz w:val="24"/>
          <w:szCs w:val="24"/>
        </w:rPr>
        <w:t xml:space="preserve"> accommodation expenses</w:t>
      </w:r>
      <w:r w:rsidR="00560846">
        <w:rPr>
          <w:rFonts w:ascii="Times New Roman" w:hAnsi="Times New Roman"/>
          <w:color w:val="000000" w:themeColor="text1"/>
          <w:sz w:val="24"/>
          <w:szCs w:val="24"/>
        </w:rPr>
        <w:t xml:space="preserve">, </w:t>
      </w:r>
      <w:r w:rsidR="00B151EC" w:rsidRPr="00B151EC">
        <w:rPr>
          <w:rFonts w:ascii="Times New Roman" w:hAnsi="Times New Roman"/>
          <w:color w:val="000000" w:themeColor="text1"/>
          <w:sz w:val="24"/>
          <w:szCs w:val="24"/>
        </w:rPr>
        <w:t xml:space="preserve">and transportation expenses to the homes of acquaintances who allowed </w:t>
      </w:r>
      <w:r w:rsidR="00601DB6" w:rsidRPr="00601DB6">
        <w:rPr>
          <w:rFonts w:ascii="Times New Roman" w:hAnsi="Times New Roman"/>
          <w:color w:val="000000" w:themeColor="text1"/>
          <w:sz w:val="24"/>
          <w:szCs w:val="24"/>
        </w:rPr>
        <w:t>&lt;Pronoun Possessive&gt;</w:t>
      </w:r>
      <w:r w:rsidR="00B151EC" w:rsidRPr="00B151EC">
        <w:rPr>
          <w:rFonts w:ascii="Times New Roman" w:hAnsi="Times New Roman"/>
          <w:color w:val="000000" w:themeColor="text1"/>
          <w:sz w:val="24"/>
          <w:szCs w:val="24"/>
        </w:rPr>
        <w:t xml:space="preserve"> to stay temporarily</w:t>
      </w:r>
      <w:r w:rsidRPr="00061A0E">
        <w:rPr>
          <w:rFonts w:ascii="Times New Roman" w:hAnsi="Times New Roman"/>
          <w:color w:val="000000" w:themeColor="text1"/>
          <w:sz w:val="24"/>
          <w:szCs w:val="24"/>
        </w:rPr>
        <w:t>.</w:t>
      </w:r>
      <w:r w:rsidR="00A922B0" w:rsidRPr="00061A0E">
        <w:rPr>
          <w:rFonts w:ascii="Times New Roman" w:hAnsi="Times New Roman"/>
          <w:color w:val="000000" w:themeColor="text1"/>
          <w:sz w:val="24"/>
          <w:szCs w:val="24"/>
        </w:rPr>
        <w:t xml:space="preserve"> </w:t>
      </w:r>
      <w:r w:rsidR="007447B4" w:rsidRPr="007447B4">
        <w:rPr>
          <w:rFonts w:ascii="Times New Roman" w:hAnsi="Times New Roman"/>
          <w:color w:val="000000" w:themeColor="text1"/>
          <w:sz w:val="24"/>
          <w:szCs w:val="24"/>
        </w:rPr>
        <w:t xml:space="preserve">Furthermore, DEFENDANTS’ impermissible harassment </w:t>
      </w:r>
      <w:r w:rsidR="0001198A">
        <w:rPr>
          <w:rFonts w:ascii="Times New Roman" w:hAnsi="Times New Roman"/>
          <w:color w:val="000000" w:themeColor="text1"/>
          <w:sz w:val="24"/>
          <w:szCs w:val="24"/>
        </w:rPr>
        <w:t xml:space="preserve">has </w:t>
      </w:r>
      <w:r w:rsidR="007447B4" w:rsidRPr="007447B4">
        <w:rPr>
          <w:rFonts w:ascii="Times New Roman" w:hAnsi="Times New Roman"/>
          <w:color w:val="000000" w:themeColor="text1"/>
          <w:sz w:val="24"/>
          <w:szCs w:val="24"/>
        </w:rPr>
        <w:t>caused PLAINTIFF to suffer severe emotional distress and anxiety</w:t>
      </w:r>
      <w:r w:rsidR="00803417">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During all relevant times, </w:t>
      </w:r>
      <w:r w:rsidR="0083093C" w:rsidRPr="00061A0E">
        <w:rPr>
          <w:rFonts w:ascii="Times New Roman" w:hAnsi="Times New Roman"/>
          <w:color w:val="000000" w:themeColor="text1"/>
          <w:sz w:val="24"/>
          <w:szCs w:val="24"/>
        </w:rPr>
        <w:t>PLAINTIFF</w:t>
      </w:r>
      <w:r w:rsidR="007447B4">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repeatedly </w:t>
      </w:r>
      <w:r w:rsidR="0001198A">
        <w:rPr>
          <w:rFonts w:ascii="Times New Roman" w:hAnsi="Times New Roman"/>
          <w:color w:val="000000" w:themeColor="text1"/>
          <w:sz w:val="24"/>
          <w:szCs w:val="24"/>
        </w:rPr>
        <w:t xml:space="preserve">has </w:t>
      </w:r>
      <w:r w:rsidRPr="00061A0E">
        <w:rPr>
          <w:rFonts w:ascii="Times New Roman" w:hAnsi="Times New Roman"/>
          <w:color w:val="000000" w:themeColor="text1"/>
          <w:sz w:val="24"/>
          <w:szCs w:val="24"/>
        </w:rPr>
        <w:t xml:space="preserve">informed </w:t>
      </w:r>
      <w:r w:rsidR="00426194" w:rsidRPr="00061A0E">
        <w:rPr>
          <w:rFonts w:ascii="Times New Roman" w:hAnsi="Times New Roman"/>
          <w:color w:val="000000" w:themeColor="text1"/>
          <w:sz w:val="24"/>
          <w:szCs w:val="24"/>
        </w:rPr>
        <w:t>DEFENDANTS</w:t>
      </w:r>
      <w:r w:rsidR="009D1E92" w:rsidRPr="00061A0E">
        <w:rPr>
          <w:rFonts w:ascii="Times New Roman" w:hAnsi="Times New Roman"/>
          <w:color w:val="000000" w:themeColor="text1"/>
          <w:sz w:val="24"/>
          <w:szCs w:val="24"/>
        </w:rPr>
        <w:t xml:space="preserve"> and their agents</w:t>
      </w:r>
      <w:r w:rsidR="00426194" w:rsidRPr="00061A0E">
        <w:rPr>
          <w:rFonts w:ascii="Times New Roman" w:hAnsi="Times New Roman"/>
          <w:color w:val="000000" w:themeColor="text1"/>
          <w:sz w:val="24"/>
          <w:szCs w:val="24"/>
        </w:rPr>
        <w:t xml:space="preserve"> </w:t>
      </w:r>
      <w:r w:rsidRPr="00061A0E">
        <w:rPr>
          <w:rFonts w:ascii="Times New Roman" w:hAnsi="Times New Roman"/>
          <w:color w:val="000000" w:themeColor="text1"/>
          <w:sz w:val="24"/>
          <w:szCs w:val="24"/>
        </w:rPr>
        <w:t xml:space="preserve">of the </w:t>
      </w:r>
      <w:r w:rsidR="00C33D85">
        <w:rPr>
          <w:rFonts w:ascii="Times New Roman" w:hAnsi="Times New Roman"/>
          <w:color w:val="000000" w:themeColor="text1"/>
          <w:sz w:val="24"/>
          <w:szCs w:val="24"/>
        </w:rPr>
        <w:t xml:space="preserve">PROPERTY’s </w:t>
      </w:r>
      <w:r w:rsidRPr="00061A0E">
        <w:rPr>
          <w:rFonts w:ascii="Times New Roman" w:hAnsi="Times New Roman"/>
          <w:color w:val="000000" w:themeColor="text1"/>
          <w:sz w:val="24"/>
          <w:szCs w:val="24"/>
        </w:rPr>
        <w:t>deplorable, unsafe, unhealthful, and uninhabitable condition</w:t>
      </w:r>
      <w:r w:rsidR="00DD0CB3" w:rsidRPr="00061A0E">
        <w:rPr>
          <w:rFonts w:ascii="Times New Roman" w:hAnsi="Times New Roman"/>
          <w:color w:val="000000" w:themeColor="text1"/>
          <w:sz w:val="24"/>
          <w:szCs w:val="24"/>
        </w:rPr>
        <w:t>s</w:t>
      </w:r>
      <w:r w:rsidRPr="00061A0E">
        <w:rPr>
          <w:rFonts w:ascii="Times New Roman" w:hAnsi="Times New Roman"/>
          <w:color w:val="000000" w:themeColor="text1"/>
          <w:sz w:val="24"/>
          <w:szCs w:val="24"/>
        </w:rPr>
        <w:t xml:space="preserve">, and of the urgent need to make repairs. </w:t>
      </w:r>
      <w:r w:rsidR="00426194" w:rsidRPr="00061A0E">
        <w:rPr>
          <w:rFonts w:ascii="Times New Roman" w:hAnsi="Times New Roman"/>
          <w:color w:val="000000" w:themeColor="text1"/>
          <w:sz w:val="24"/>
          <w:szCs w:val="24"/>
        </w:rPr>
        <w:t xml:space="preserve">DEFENDANTS </w:t>
      </w:r>
      <w:r w:rsidRPr="00061A0E">
        <w:rPr>
          <w:rFonts w:ascii="Times New Roman" w:hAnsi="Times New Roman"/>
          <w:color w:val="000000" w:themeColor="text1"/>
          <w:sz w:val="24"/>
          <w:szCs w:val="24"/>
        </w:rPr>
        <w:t>ha</w:t>
      </w:r>
      <w:r w:rsidR="0001198A">
        <w:rPr>
          <w:rFonts w:ascii="Times New Roman" w:hAnsi="Times New Roman"/>
          <w:color w:val="000000" w:themeColor="text1"/>
          <w:sz w:val="24"/>
          <w:szCs w:val="24"/>
        </w:rPr>
        <w:t>s had</w:t>
      </w:r>
      <w:r w:rsidRPr="00061A0E">
        <w:rPr>
          <w:rFonts w:ascii="Times New Roman" w:hAnsi="Times New Roman"/>
          <w:color w:val="000000" w:themeColor="text1"/>
          <w:sz w:val="24"/>
          <w:szCs w:val="24"/>
        </w:rPr>
        <w:t xml:space="preserve"> multiple opportunities to correct the substandard </w:t>
      </w:r>
      <w:r w:rsidR="00A264AE" w:rsidRPr="00061A0E">
        <w:rPr>
          <w:rFonts w:ascii="Times New Roman" w:hAnsi="Times New Roman"/>
          <w:color w:val="000000" w:themeColor="text1"/>
          <w:sz w:val="24"/>
          <w:szCs w:val="24"/>
        </w:rPr>
        <w:t>conditions but</w:t>
      </w:r>
      <w:r w:rsidRPr="00061A0E">
        <w:rPr>
          <w:rFonts w:ascii="Times New Roman" w:hAnsi="Times New Roman"/>
          <w:color w:val="000000" w:themeColor="text1"/>
          <w:sz w:val="24"/>
          <w:szCs w:val="24"/>
        </w:rPr>
        <w:t xml:space="preserve"> nevertheless </w:t>
      </w:r>
      <w:r w:rsidR="003255FF">
        <w:rPr>
          <w:rFonts w:ascii="Times New Roman" w:hAnsi="Times New Roman"/>
          <w:color w:val="000000" w:themeColor="text1"/>
          <w:sz w:val="24"/>
          <w:szCs w:val="24"/>
        </w:rPr>
        <w:t xml:space="preserve">has </w:t>
      </w:r>
      <w:r w:rsidRPr="00061A0E">
        <w:rPr>
          <w:rFonts w:ascii="Times New Roman" w:hAnsi="Times New Roman"/>
          <w:color w:val="000000" w:themeColor="text1"/>
          <w:sz w:val="24"/>
          <w:szCs w:val="24"/>
        </w:rPr>
        <w:t>failed to correct them.</w:t>
      </w:r>
      <w:r w:rsidR="007447B4">
        <w:rPr>
          <w:rFonts w:ascii="Times New Roman" w:hAnsi="Times New Roman"/>
          <w:color w:val="000000" w:themeColor="text1"/>
          <w:sz w:val="24"/>
          <w:szCs w:val="24"/>
        </w:rPr>
        <w:t xml:space="preserve"> </w:t>
      </w:r>
      <w:r w:rsidR="007447B4" w:rsidRPr="007447B4">
        <w:rPr>
          <w:rFonts w:ascii="Times New Roman" w:hAnsi="Times New Roman"/>
          <w:color w:val="000000" w:themeColor="text1"/>
          <w:sz w:val="24"/>
          <w:szCs w:val="24"/>
        </w:rPr>
        <w:t>Instead, they</w:t>
      </w:r>
      <w:r w:rsidR="003255FF">
        <w:rPr>
          <w:rFonts w:ascii="Times New Roman" w:hAnsi="Times New Roman"/>
          <w:color w:val="000000" w:themeColor="text1"/>
          <w:sz w:val="24"/>
          <w:szCs w:val="24"/>
        </w:rPr>
        <w:t xml:space="preserve"> have</w:t>
      </w:r>
      <w:r w:rsidR="007447B4" w:rsidRPr="007447B4">
        <w:rPr>
          <w:rFonts w:ascii="Times New Roman" w:hAnsi="Times New Roman"/>
          <w:color w:val="000000" w:themeColor="text1"/>
          <w:sz w:val="24"/>
          <w:szCs w:val="24"/>
        </w:rPr>
        <w:t xml:space="preserve"> retaliated against PLAINTIFF for </w:t>
      </w:r>
      <w:r w:rsidR="00601DB6" w:rsidRPr="00601DB6">
        <w:rPr>
          <w:rFonts w:ascii="Times New Roman" w:hAnsi="Times New Roman"/>
          <w:color w:val="000000" w:themeColor="text1"/>
          <w:sz w:val="24"/>
          <w:szCs w:val="24"/>
        </w:rPr>
        <w:t>&lt;Pronoun Possessive&gt;</w:t>
      </w:r>
      <w:r w:rsidR="007447B4" w:rsidRPr="007447B4">
        <w:rPr>
          <w:rFonts w:ascii="Times New Roman" w:hAnsi="Times New Roman"/>
          <w:color w:val="000000" w:themeColor="text1"/>
          <w:sz w:val="24"/>
          <w:szCs w:val="24"/>
        </w:rPr>
        <w:t xml:space="preserve"> reasonable requests by harassing </w:t>
      </w:r>
      <w:r w:rsidR="00601DB6" w:rsidRPr="00601DB6">
        <w:rPr>
          <w:rFonts w:ascii="Times New Roman" w:hAnsi="Times New Roman"/>
          <w:color w:val="000000" w:themeColor="text1"/>
          <w:sz w:val="24"/>
          <w:szCs w:val="24"/>
        </w:rPr>
        <w:t>&lt;Pronoun Possessive&gt;</w:t>
      </w:r>
      <w:r w:rsidR="007447B4" w:rsidRPr="007447B4">
        <w:rPr>
          <w:rFonts w:ascii="Times New Roman" w:hAnsi="Times New Roman"/>
          <w:color w:val="000000" w:themeColor="text1"/>
          <w:sz w:val="24"/>
          <w:szCs w:val="24"/>
        </w:rPr>
        <w:t xml:space="preserve"> an</w:t>
      </w:r>
      <w:r w:rsidR="009A0554">
        <w:rPr>
          <w:rFonts w:ascii="Times New Roman" w:hAnsi="Times New Roman"/>
          <w:color w:val="000000" w:themeColor="text1"/>
          <w:sz w:val="24"/>
          <w:szCs w:val="24"/>
        </w:rPr>
        <w:t>d</w:t>
      </w:r>
      <w:r w:rsidR="00252968">
        <w:rPr>
          <w:rFonts w:ascii="Times New Roman" w:hAnsi="Times New Roman"/>
          <w:color w:val="000000" w:themeColor="text1"/>
          <w:sz w:val="24"/>
          <w:szCs w:val="24"/>
        </w:rPr>
        <w:t xml:space="preserve"> </w:t>
      </w:r>
      <w:r w:rsidR="00252968" w:rsidRPr="00252968">
        <w:rPr>
          <w:rFonts w:ascii="Times New Roman" w:hAnsi="Times New Roman"/>
          <w:color w:val="000000" w:themeColor="text1"/>
          <w:sz w:val="24"/>
          <w:szCs w:val="24"/>
        </w:rPr>
        <w:t xml:space="preserve">trying to persuade and intimidate </w:t>
      </w:r>
      <w:r w:rsidR="00601DB6" w:rsidRPr="00601DB6">
        <w:rPr>
          <w:rFonts w:ascii="Times New Roman" w:hAnsi="Times New Roman"/>
          <w:color w:val="000000" w:themeColor="text1"/>
          <w:sz w:val="24"/>
          <w:szCs w:val="24"/>
        </w:rPr>
        <w:t>&lt;Pronoun Possessive&gt;</w:t>
      </w:r>
      <w:r w:rsidR="00252968" w:rsidRPr="00252968">
        <w:rPr>
          <w:rFonts w:ascii="Times New Roman" w:hAnsi="Times New Roman"/>
          <w:color w:val="000000" w:themeColor="text1"/>
          <w:sz w:val="24"/>
          <w:szCs w:val="24"/>
        </w:rPr>
        <w:t xml:space="preserve"> to vacate the </w:t>
      </w:r>
      <w:r w:rsidR="00E0518A">
        <w:rPr>
          <w:rFonts w:ascii="Times New Roman" w:hAnsi="Times New Roman"/>
          <w:color w:val="000000" w:themeColor="text1"/>
          <w:sz w:val="24"/>
          <w:szCs w:val="24"/>
        </w:rPr>
        <w:t>PROPERTY.</w:t>
      </w:r>
    </w:p>
    <w:p w14:paraId="521B6475" w14:textId="77777777" w:rsidR="005071BE" w:rsidRPr="00BE5C69" w:rsidRDefault="005071BE" w:rsidP="005071BE">
      <w:pPr>
        <w:pStyle w:val="ListParagraph"/>
        <w:tabs>
          <w:tab w:val="clear" w:pos="2160"/>
          <w:tab w:val="left" w:pos="720"/>
          <w:tab w:val="left" w:pos="1170"/>
        </w:tabs>
        <w:spacing w:line="480" w:lineRule="exact"/>
        <w:ind w:firstLine="0"/>
        <w:rPr>
          <w:rFonts w:ascii="Times New Roman" w:hAnsi="Times New Roman"/>
          <w:color w:val="000000" w:themeColor="text1"/>
          <w:sz w:val="24"/>
          <w:szCs w:val="24"/>
        </w:rPr>
      </w:pPr>
    </w:p>
    <w:p w14:paraId="35074835" w14:textId="59B075D3" w:rsidR="00E0747A" w:rsidRPr="00061A0E" w:rsidRDefault="00E0747A" w:rsidP="00BF1624">
      <w:pPr>
        <w:pStyle w:val="Text"/>
        <w:ind w:left="720"/>
        <w:outlineLvl w:val="0"/>
        <w:rPr>
          <w:b/>
          <w:szCs w:val="24"/>
          <w:u w:val="single"/>
        </w:rPr>
      </w:pPr>
      <w:r w:rsidRPr="00061A0E">
        <w:rPr>
          <w:b/>
          <w:szCs w:val="24"/>
          <w:u w:val="single"/>
        </w:rPr>
        <w:t>PUNITIVE DAMAGES ARE WARRANTED IN THIS CASE</w:t>
      </w:r>
    </w:p>
    <w:p w14:paraId="42322F92" w14:textId="430B0F2E" w:rsidR="00E262A2" w:rsidRPr="00061A0E" w:rsidRDefault="008A7611" w:rsidP="00E262A2">
      <w:pPr>
        <w:pStyle w:val="ListParagraph"/>
        <w:numPr>
          <w:ilvl w:val="0"/>
          <w:numId w:val="1"/>
        </w:numPr>
        <w:tabs>
          <w:tab w:val="clear" w:pos="2160"/>
          <w:tab w:val="left" w:pos="1170"/>
          <w:tab w:val="left" w:pos="1260"/>
        </w:tabs>
        <w:spacing w:line="480" w:lineRule="exact"/>
        <w:ind w:left="0" w:firstLine="630"/>
        <w:rPr>
          <w:rFonts w:ascii="Times New Roman" w:hAnsi="Times New Roman"/>
          <w:color w:val="000000" w:themeColor="text1"/>
          <w:sz w:val="24"/>
          <w:szCs w:val="24"/>
        </w:rPr>
      </w:pPr>
      <w:r w:rsidRPr="00061A0E">
        <w:rPr>
          <w:rFonts w:ascii="Times New Roman" w:hAnsi="Times New Roman"/>
          <w:sz w:val="24"/>
          <w:szCs w:val="24"/>
        </w:rPr>
        <w:t>Based on DEFENDANTS’ and their agents’ continuous willful, malicious, oppressive</w:t>
      </w:r>
      <w:r w:rsidR="008D3FE0">
        <w:rPr>
          <w:rFonts w:ascii="Times New Roman" w:hAnsi="Times New Roman"/>
          <w:sz w:val="24"/>
          <w:szCs w:val="24"/>
        </w:rPr>
        <w:t>,</w:t>
      </w:r>
      <w:r w:rsidRPr="00061A0E">
        <w:rPr>
          <w:rFonts w:ascii="Times New Roman" w:hAnsi="Times New Roman"/>
          <w:sz w:val="24"/>
          <w:szCs w:val="24"/>
        </w:rPr>
        <w:t xml:space="preserve"> and unconscionable actions – as outlined above – an award of punitive damages is necessary to punish and deter DEFENDANTS for their truly bad faith actions.    </w:t>
      </w:r>
    </w:p>
    <w:p w14:paraId="5638F7E8" w14:textId="571E4569" w:rsidR="00E262A2" w:rsidRPr="00061A0E" w:rsidRDefault="00426194" w:rsidP="00E262A2">
      <w:pPr>
        <w:pStyle w:val="ListParagraph"/>
        <w:numPr>
          <w:ilvl w:val="0"/>
          <w:numId w:val="1"/>
        </w:numPr>
        <w:tabs>
          <w:tab w:val="clear" w:pos="2160"/>
          <w:tab w:val="left" w:pos="1170"/>
          <w:tab w:val="left" w:pos="1260"/>
        </w:tabs>
        <w:spacing w:line="480" w:lineRule="exact"/>
        <w:ind w:left="0" w:firstLine="630"/>
        <w:rPr>
          <w:rFonts w:ascii="Times New Roman" w:hAnsi="Times New Roman"/>
          <w:color w:val="000000" w:themeColor="text1"/>
          <w:sz w:val="24"/>
          <w:szCs w:val="24"/>
        </w:rPr>
      </w:pPr>
      <w:r w:rsidRPr="00061A0E">
        <w:rPr>
          <w:rFonts w:ascii="Times New Roman" w:hAnsi="Times New Roman"/>
          <w:sz w:val="24"/>
          <w:szCs w:val="24"/>
        </w:rPr>
        <w:t xml:space="preserve">DEFENDANTS </w:t>
      </w:r>
      <w:r w:rsidR="00CF1839" w:rsidRPr="00061A0E">
        <w:rPr>
          <w:rFonts w:ascii="Times New Roman" w:hAnsi="Times New Roman"/>
          <w:sz w:val="24"/>
          <w:szCs w:val="24"/>
        </w:rPr>
        <w:t xml:space="preserve">have acted wantonly and with recklessness and conscious disregard of </w:t>
      </w:r>
      <w:r w:rsidR="00964731" w:rsidRPr="00061A0E">
        <w:rPr>
          <w:rFonts w:ascii="Times New Roman" w:hAnsi="Times New Roman"/>
          <w:sz w:val="24"/>
          <w:szCs w:val="24"/>
        </w:rPr>
        <w:t>PLAINTIFF</w:t>
      </w:r>
      <w:r w:rsidR="00964731">
        <w:rPr>
          <w:rFonts w:ascii="Times New Roman" w:hAnsi="Times New Roman"/>
          <w:sz w:val="24"/>
          <w:szCs w:val="24"/>
        </w:rPr>
        <w:t>’s</w:t>
      </w:r>
      <w:r w:rsidR="00CF1839" w:rsidRPr="00061A0E">
        <w:rPr>
          <w:rFonts w:ascii="Times New Roman" w:hAnsi="Times New Roman"/>
          <w:sz w:val="24"/>
          <w:szCs w:val="24"/>
        </w:rPr>
        <w:t xml:space="preserve"> </w:t>
      </w:r>
      <w:r w:rsidR="00964731" w:rsidRPr="00061A0E">
        <w:rPr>
          <w:rFonts w:ascii="Times New Roman" w:hAnsi="Times New Roman"/>
          <w:sz w:val="24"/>
          <w:szCs w:val="24"/>
        </w:rPr>
        <w:t>rights</w:t>
      </w:r>
      <w:r w:rsidR="00CF1839" w:rsidRPr="00061A0E">
        <w:rPr>
          <w:rFonts w:ascii="Times New Roman" w:hAnsi="Times New Roman"/>
          <w:sz w:val="24"/>
          <w:szCs w:val="24"/>
        </w:rPr>
        <w:t xml:space="preserve"> through their ongoing bullying, intimidation</w:t>
      </w:r>
      <w:r w:rsidR="008D3FE0">
        <w:rPr>
          <w:rFonts w:ascii="Times New Roman" w:hAnsi="Times New Roman"/>
          <w:sz w:val="24"/>
          <w:szCs w:val="24"/>
        </w:rPr>
        <w:t>,</w:t>
      </w:r>
      <w:r w:rsidR="00CF1839" w:rsidRPr="00061A0E">
        <w:rPr>
          <w:rFonts w:ascii="Times New Roman" w:hAnsi="Times New Roman"/>
          <w:sz w:val="24"/>
          <w:szCs w:val="24"/>
        </w:rPr>
        <w:t xml:space="preserve"> and harassment of </w:t>
      </w:r>
      <w:r w:rsidR="00705391" w:rsidRPr="00061A0E">
        <w:rPr>
          <w:rFonts w:ascii="Times New Roman" w:hAnsi="Times New Roman"/>
          <w:sz w:val="24"/>
          <w:szCs w:val="24"/>
        </w:rPr>
        <w:t>PLAINTIFF</w:t>
      </w:r>
      <w:r w:rsidR="00CF1839" w:rsidRPr="00061A0E">
        <w:rPr>
          <w:rFonts w:ascii="Times New Roman" w:hAnsi="Times New Roman"/>
          <w:sz w:val="24"/>
          <w:szCs w:val="24"/>
        </w:rPr>
        <w:t xml:space="preserve"> and their significant and widespread breaches of the warranty of habitability.  </w:t>
      </w:r>
      <w:r w:rsidRPr="00061A0E">
        <w:rPr>
          <w:rFonts w:ascii="Times New Roman" w:hAnsi="Times New Roman"/>
          <w:sz w:val="24"/>
          <w:szCs w:val="24"/>
        </w:rPr>
        <w:t>DEFENDANTS</w:t>
      </w:r>
      <w:r w:rsidR="00FC6D0E" w:rsidRPr="00061A0E">
        <w:rPr>
          <w:rFonts w:ascii="Times New Roman" w:hAnsi="Times New Roman"/>
          <w:sz w:val="24"/>
          <w:szCs w:val="24"/>
        </w:rPr>
        <w:t>’</w:t>
      </w:r>
      <w:r w:rsidRPr="00061A0E">
        <w:rPr>
          <w:rFonts w:ascii="Times New Roman" w:hAnsi="Times New Roman"/>
          <w:sz w:val="24"/>
          <w:szCs w:val="24"/>
        </w:rPr>
        <w:t xml:space="preserve"> </w:t>
      </w:r>
      <w:r w:rsidR="00CF1839" w:rsidRPr="00061A0E">
        <w:rPr>
          <w:rFonts w:ascii="Times New Roman" w:hAnsi="Times New Roman"/>
          <w:sz w:val="24"/>
          <w:szCs w:val="24"/>
        </w:rPr>
        <w:t>actions constitute extreme violations of well-settled California law</w:t>
      </w:r>
      <w:r w:rsidR="00FC6D0E" w:rsidRPr="00061A0E">
        <w:rPr>
          <w:rFonts w:ascii="Times New Roman" w:hAnsi="Times New Roman"/>
          <w:sz w:val="24"/>
          <w:szCs w:val="24"/>
        </w:rPr>
        <w:t xml:space="preserve"> as they</w:t>
      </w:r>
      <w:r w:rsidR="00CF1839" w:rsidRPr="00061A0E">
        <w:rPr>
          <w:rFonts w:ascii="Times New Roman" w:hAnsi="Times New Roman"/>
          <w:sz w:val="24"/>
          <w:szCs w:val="24"/>
        </w:rPr>
        <w:t xml:space="preserve"> demonstrate a blatant disregard for </w:t>
      </w:r>
      <w:r w:rsidR="00705391" w:rsidRPr="00061A0E">
        <w:rPr>
          <w:rFonts w:ascii="Times New Roman" w:hAnsi="Times New Roman"/>
          <w:sz w:val="24"/>
          <w:szCs w:val="24"/>
        </w:rPr>
        <w:t>PLA</w:t>
      </w:r>
      <w:r w:rsidR="00110AA0" w:rsidRPr="00061A0E">
        <w:rPr>
          <w:rFonts w:ascii="Times New Roman" w:hAnsi="Times New Roman"/>
          <w:sz w:val="24"/>
          <w:szCs w:val="24"/>
        </w:rPr>
        <w:t>IN</w:t>
      </w:r>
      <w:r w:rsidR="00705391" w:rsidRPr="00061A0E">
        <w:rPr>
          <w:rFonts w:ascii="Times New Roman" w:hAnsi="Times New Roman"/>
          <w:sz w:val="24"/>
          <w:szCs w:val="24"/>
        </w:rPr>
        <w:t>TIFF’</w:t>
      </w:r>
      <w:r w:rsidR="00964731">
        <w:rPr>
          <w:rFonts w:ascii="Times New Roman" w:hAnsi="Times New Roman"/>
          <w:sz w:val="24"/>
          <w:szCs w:val="24"/>
        </w:rPr>
        <w:t>s</w:t>
      </w:r>
      <w:r w:rsidR="00CF1839" w:rsidRPr="00061A0E">
        <w:rPr>
          <w:rFonts w:ascii="Times New Roman" w:hAnsi="Times New Roman"/>
          <w:sz w:val="24"/>
          <w:szCs w:val="24"/>
        </w:rPr>
        <w:t xml:space="preserve"> health and safety, as well as basic human dignity.  </w:t>
      </w:r>
    </w:p>
    <w:p w14:paraId="71C63B73" w14:textId="28584001" w:rsidR="00E262A2" w:rsidRPr="00061A0E" w:rsidRDefault="00CF1839" w:rsidP="00E262A2">
      <w:pPr>
        <w:pStyle w:val="ListParagraph"/>
        <w:numPr>
          <w:ilvl w:val="0"/>
          <w:numId w:val="1"/>
        </w:numPr>
        <w:tabs>
          <w:tab w:val="clear" w:pos="2160"/>
          <w:tab w:val="left" w:pos="1170"/>
          <w:tab w:val="left" w:pos="1260"/>
        </w:tabs>
        <w:spacing w:line="480" w:lineRule="exact"/>
        <w:ind w:left="0" w:firstLine="630"/>
        <w:rPr>
          <w:rFonts w:ascii="Times New Roman" w:hAnsi="Times New Roman"/>
          <w:color w:val="000000" w:themeColor="text1"/>
          <w:sz w:val="24"/>
          <w:szCs w:val="24"/>
        </w:rPr>
      </w:pPr>
      <w:r w:rsidRPr="00061A0E">
        <w:rPr>
          <w:rFonts w:ascii="Times New Roman" w:hAnsi="Times New Roman"/>
          <w:sz w:val="24"/>
          <w:szCs w:val="24"/>
        </w:rPr>
        <w:t>The sheer magnitude of the wrongs</w:t>
      </w:r>
      <w:r w:rsidR="00FF1A2A" w:rsidRPr="00061A0E">
        <w:rPr>
          <w:rFonts w:ascii="Times New Roman" w:hAnsi="Times New Roman"/>
          <w:sz w:val="24"/>
          <w:szCs w:val="24"/>
        </w:rPr>
        <w:t xml:space="preserve"> DEFENDANTS </w:t>
      </w:r>
      <w:r w:rsidRPr="00061A0E">
        <w:rPr>
          <w:rFonts w:ascii="Times New Roman" w:hAnsi="Times New Roman"/>
          <w:sz w:val="24"/>
          <w:szCs w:val="24"/>
        </w:rPr>
        <w:t>committed</w:t>
      </w:r>
      <w:r w:rsidR="00883789">
        <w:rPr>
          <w:rFonts w:ascii="Times New Roman" w:hAnsi="Times New Roman"/>
          <w:sz w:val="24"/>
          <w:szCs w:val="24"/>
        </w:rPr>
        <w:t>,</w:t>
      </w:r>
      <w:r w:rsidRPr="00061A0E">
        <w:rPr>
          <w:rFonts w:ascii="Times New Roman" w:hAnsi="Times New Roman"/>
          <w:sz w:val="24"/>
          <w:szCs w:val="24"/>
        </w:rPr>
        <w:t xml:space="preserve"> including but not limited to</w:t>
      </w:r>
      <w:r w:rsidR="00FC6D0E" w:rsidRPr="00061A0E">
        <w:rPr>
          <w:rFonts w:ascii="Times New Roman" w:hAnsi="Times New Roman"/>
          <w:sz w:val="24"/>
          <w:szCs w:val="24"/>
        </w:rPr>
        <w:t>,</w:t>
      </w:r>
      <w:r w:rsidRPr="00061A0E">
        <w:rPr>
          <w:rFonts w:ascii="Times New Roman" w:hAnsi="Times New Roman"/>
          <w:sz w:val="24"/>
          <w:szCs w:val="24"/>
        </w:rPr>
        <w:t xml:space="preserve"> the horrifying breaches of the most basic habitability standards</w:t>
      </w:r>
      <w:r w:rsidR="0063560F">
        <w:rPr>
          <w:rFonts w:ascii="Times New Roman" w:hAnsi="Times New Roman"/>
          <w:sz w:val="24"/>
          <w:szCs w:val="24"/>
        </w:rPr>
        <w:t xml:space="preserve">, </w:t>
      </w:r>
      <w:r w:rsidR="0063560F" w:rsidRPr="00061A0E">
        <w:rPr>
          <w:rFonts w:ascii="Times New Roman" w:hAnsi="Times New Roman"/>
          <w:sz w:val="24"/>
          <w:szCs w:val="24"/>
        </w:rPr>
        <w:t xml:space="preserve">breaches of the </w:t>
      </w:r>
      <w:r w:rsidR="0063560F" w:rsidRPr="00061A0E">
        <w:rPr>
          <w:rFonts w:ascii="Times New Roman" w:hAnsi="Times New Roman"/>
          <w:sz w:val="24"/>
          <w:szCs w:val="24"/>
        </w:rPr>
        <w:lastRenderedPageBreak/>
        <w:t>covenant of quiet enjoyment, the intentional infliction of emotional distress, the creation of a nuisance, negligence, fraud, malice, and unfair business practices as well</w:t>
      </w:r>
      <w:r w:rsidR="0063560F">
        <w:rPr>
          <w:rFonts w:ascii="Times New Roman" w:hAnsi="Times New Roman"/>
          <w:sz w:val="24"/>
          <w:szCs w:val="24"/>
        </w:rPr>
        <w:t>,</w:t>
      </w:r>
      <w:r w:rsidR="0063560F" w:rsidRPr="00061A0E">
        <w:rPr>
          <w:rFonts w:ascii="Times New Roman" w:hAnsi="Times New Roman"/>
          <w:sz w:val="24"/>
          <w:szCs w:val="24"/>
        </w:rPr>
        <w:t xml:space="preserve"> cumulatively epitomize the very paradigm of a pattern of willful, malicious, oppressive</w:t>
      </w:r>
      <w:r w:rsidR="0063560F">
        <w:rPr>
          <w:rFonts w:ascii="Times New Roman" w:hAnsi="Times New Roman"/>
          <w:sz w:val="24"/>
          <w:szCs w:val="24"/>
        </w:rPr>
        <w:t>,</w:t>
      </w:r>
      <w:r w:rsidR="0063560F" w:rsidRPr="00061A0E">
        <w:rPr>
          <w:rFonts w:ascii="Times New Roman" w:hAnsi="Times New Roman"/>
          <w:sz w:val="24"/>
          <w:szCs w:val="24"/>
        </w:rPr>
        <w:t xml:space="preserve"> and unconscionable behavior</w:t>
      </w:r>
      <w:r w:rsidR="0063560F">
        <w:rPr>
          <w:rFonts w:ascii="Times New Roman" w:hAnsi="Times New Roman"/>
          <w:sz w:val="24"/>
          <w:szCs w:val="24"/>
        </w:rPr>
        <w:t xml:space="preserve">. </w:t>
      </w:r>
      <w:r w:rsidRPr="00061A0E">
        <w:rPr>
          <w:rFonts w:ascii="Times New Roman" w:hAnsi="Times New Roman"/>
          <w:sz w:val="24"/>
          <w:szCs w:val="24"/>
        </w:rPr>
        <w:t xml:space="preserve">The enormity of the </w:t>
      </w:r>
      <w:r w:rsidR="00F80A6A" w:rsidRPr="00061A0E">
        <w:rPr>
          <w:rFonts w:ascii="Times New Roman" w:hAnsi="Times New Roman"/>
          <w:sz w:val="24"/>
          <w:szCs w:val="24"/>
        </w:rPr>
        <w:t xml:space="preserve">DEFENDANTS’ </w:t>
      </w:r>
      <w:r w:rsidRPr="00061A0E">
        <w:rPr>
          <w:rFonts w:ascii="Times New Roman" w:hAnsi="Times New Roman"/>
          <w:sz w:val="24"/>
          <w:szCs w:val="24"/>
        </w:rPr>
        <w:t>malignant conduct demonstrates that this could only be an orchestrated and deliberate effort to</w:t>
      </w:r>
      <w:r w:rsidR="00FC6D0E" w:rsidRPr="00061A0E">
        <w:rPr>
          <w:rFonts w:ascii="Times New Roman" w:hAnsi="Times New Roman"/>
          <w:sz w:val="24"/>
          <w:szCs w:val="24"/>
        </w:rPr>
        <w:t xml:space="preserve"> deprive</w:t>
      </w:r>
      <w:r w:rsidRPr="00061A0E">
        <w:rPr>
          <w:rFonts w:ascii="Times New Roman" w:hAnsi="Times New Roman"/>
          <w:sz w:val="24"/>
          <w:szCs w:val="24"/>
        </w:rPr>
        <w:t xml:space="preserve"> </w:t>
      </w:r>
      <w:r w:rsidR="00110AA0" w:rsidRPr="00061A0E">
        <w:rPr>
          <w:rFonts w:ascii="Times New Roman" w:hAnsi="Times New Roman"/>
          <w:sz w:val="24"/>
          <w:szCs w:val="24"/>
        </w:rPr>
        <w:t xml:space="preserve">PLAINTIFF of </w:t>
      </w:r>
      <w:r w:rsidR="00601DB6" w:rsidRPr="00601DB6">
        <w:rPr>
          <w:rFonts w:ascii="Times New Roman" w:hAnsi="Times New Roman"/>
          <w:sz w:val="24"/>
          <w:szCs w:val="24"/>
        </w:rPr>
        <w:t>&lt;Pronoun Possessive&gt;</w:t>
      </w:r>
      <w:r w:rsidR="00883789" w:rsidRPr="00061A0E">
        <w:rPr>
          <w:rFonts w:ascii="Times New Roman" w:hAnsi="Times New Roman"/>
          <w:sz w:val="24"/>
          <w:szCs w:val="24"/>
        </w:rPr>
        <w:t xml:space="preserve"> </w:t>
      </w:r>
      <w:r w:rsidRPr="00061A0E">
        <w:rPr>
          <w:rFonts w:ascii="Times New Roman" w:hAnsi="Times New Roman"/>
          <w:sz w:val="24"/>
          <w:szCs w:val="24"/>
        </w:rPr>
        <w:t>most basic rights.</w:t>
      </w:r>
    </w:p>
    <w:p w14:paraId="55B5D389" w14:textId="32B6AF67" w:rsidR="003E1881" w:rsidRPr="003E1881" w:rsidRDefault="00CF1839" w:rsidP="003E1881">
      <w:pPr>
        <w:pStyle w:val="ListParagraph"/>
        <w:numPr>
          <w:ilvl w:val="0"/>
          <w:numId w:val="1"/>
        </w:numPr>
        <w:tabs>
          <w:tab w:val="clear" w:pos="2160"/>
          <w:tab w:val="left" w:pos="1170"/>
          <w:tab w:val="left" w:pos="1260"/>
        </w:tabs>
        <w:spacing w:line="480" w:lineRule="exact"/>
        <w:ind w:left="0" w:firstLine="630"/>
        <w:rPr>
          <w:rFonts w:ascii="Times New Roman" w:hAnsi="Times New Roman"/>
          <w:color w:val="000000" w:themeColor="text1"/>
          <w:sz w:val="24"/>
          <w:szCs w:val="24"/>
        </w:rPr>
      </w:pPr>
      <w:r w:rsidRPr="00061A0E">
        <w:rPr>
          <w:rFonts w:ascii="Times New Roman" w:hAnsi="Times New Roman"/>
          <w:sz w:val="24"/>
          <w:szCs w:val="24"/>
        </w:rPr>
        <w:t xml:space="preserve"> </w:t>
      </w:r>
      <w:r w:rsidR="00F80A6A" w:rsidRPr="00061A0E">
        <w:rPr>
          <w:rFonts w:ascii="Times New Roman" w:hAnsi="Times New Roman"/>
          <w:sz w:val="24"/>
          <w:szCs w:val="24"/>
        </w:rPr>
        <w:t>DEFENDANTS</w:t>
      </w:r>
      <w:r w:rsidR="00CF6366">
        <w:rPr>
          <w:rFonts w:ascii="Times New Roman" w:hAnsi="Times New Roman"/>
          <w:sz w:val="24"/>
          <w:szCs w:val="24"/>
        </w:rPr>
        <w:t>’</w:t>
      </w:r>
      <w:r w:rsidR="00F80A6A" w:rsidRPr="00061A0E">
        <w:rPr>
          <w:rFonts w:ascii="Times New Roman" w:hAnsi="Times New Roman"/>
          <w:sz w:val="24"/>
          <w:szCs w:val="24"/>
        </w:rPr>
        <w:t xml:space="preserve"> </w:t>
      </w:r>
      <w:r w:rsidRPr="00061A0E">
        <w:rPr>
          <w:rFonts w:ascii="Times New Roman" w:hAnsi="Times New Roman"/>
          <w:sz w:val="24"/>
          <w:szCs w:val="24"/>
        </w:rPr>
        <w:t>behavior simply shocks the conscience and falls well outside the standards of civili</w:t>
      </w:r>
      <w:r w:rsidR="00FC6D0E" w:rsidRPr="00061A0E">
        <w:rPr>
          <w:rFonts w:ascii="Times New Roman" w:hAnsi="Times New Roman"/>
          <w:sz w:val="24"/>
          <w:szCs w:val="24"/>
        </w:rPr>
        <w:t>zed decency, and a</w:t>
      </w:r>
      <w:r w:rsidRPr="00061A0E">
        <w:rPr>
          <w:rFonts w:ascii="Times New Roman" w:hAnsi="Times New Roman"/>
          <w:sz w:val="24"/>
          <w:szCs w:val="24"/>
        </w:rPr>
        <w:t>s such, punitive damages are warranted in this case</w:t>
      </w:r>
      <w:r w:rsidR="003E1881">
        <w:rPr>
          <w:rFonts w:ascii="Times New Roman" w:hAnsi="Times New Roman"/>
          <w:sz w:val="24"/>
          <w:szCs w:val="24"/>
        </w:rPr>
        <w:t>.</w:t>
      </w:r>
    </w:p>
    <w:p w14:paraId="6DA48A70" w14:textId="11090103" w:rsidR="00EE2062" w:rsidRDefault="007350DA" w:rsidP="004204B0">
      <w:pPr>
        <w:tabs>
          <w:tab w:val="left" w:pos="720"/>
          <w:tab w:val="left" w:pos="1170"/>
        </w:tabs>
        <w:spacing w:line="480" w:lineRule="exact"/>
        <w:rPr>
          <w:color w:val="FFFFFF" w:themeColor="background1"/>
          <w:sz w:val="2"/>
          <w:szCs w:val="2"/>
        </w:rPr>
      </w:pPr>
      <w:r w:rsidRPr="007350DA">
        <w:rPr>
          <w:color w:val="FFFFFF" w:themeColor="background1"/>
          <w:sz w:val="2"/>
          <w:szCs w:val="2"/>
        </w:rPr>
        <w:t>&lt;#causes</w:t>
      </w:r>
      <w:r w:rsidR="004204B0" w:rsidRPr="007350DA">
        <w:rPr>
          <w:color w:val="FFFFFF" w:themeColor="background1"/>
          <w:sz w:val="2"/>
          <w:szCs w:val="2"/>
        </w:rPr>
        <w:t>&gt;</w:t>
      </w:r>
    </w:p>
    <w:p w14:paraId="6EC9451C" w14:textId="77777777" w:rsidR="00D53CE6" w:rsidRPr="00F36F8A" w:rsidRDefault="00D53CE6" w:rsidP="004204B0">
      <w:pPr>
        <w:tabs>
          <w:tab w:val="left" w:pos="720"/>
          <w:tab w:val="left" w:pos="1170"/>
        </w:tabs>
        <w:spacing w:line="480" w:lineRule="exact"/>
        <w:rPr>
          <w:color w:val="FFFFFF" w:themeColor="background1"/>
          <w:sz w:val="2"/>
          <w:szCs w:val="2"/>
          <w:u w:val="single"/>
        </w:rPr>
      </w:pPr>
    </w:p>
    <w:p w14:paraId="27C39EB2" w14:textId="31E5585D" w:rsidR="007350DA" w:rsidRPr="00F36F8A" w:rsidRDefault="007350DA" w:rsidP="00D225B1">
      <w:pPr>
        <w:tabs>
          <w:tab w:val="left" w:pos="720"/>
          <w:tab w:val="left" w:pos="1170"/>
        </w:tabs>
        <w:jc w:val="center"/>
        <w:rPr>
          <w:b/>
          <w:bCs/>
          <w:color w:val="000000" w:themeColor="text1"/>
          <w:u w:val="single"/>
        </w:rPr>
      </w:pPr>
      <w:r w:rsidRPr="00F36F8A">
        <w:rPr>
          <w:b/>
          <w:bCs/>
          <w:color w:val="000000" w:themeColor="text1"/>
          <w:u w:val="single"/>
        </w:rPr>
        <w:t>&lt;</w:t>
      </w:r>
      <w:proofErr w:type="spellStart"/>
      <w:r w:rsidRPr="00F36F8A">
        <w:rPr>
          <w:b/>
          <w:bCs/>
          <w:color w:val="000000" w:themeColor="text1"/>
          <w:u w:val="single"/>
        </w:rPr>
        <w:t>causeHeading</w:t>
      </w:r>
      <w:proofErr w:type="spellEnd"/>
      <w:r w:rsidRPr="00F36F8A">
        <w:rPr>
          <w:b/>
          <w:bCs/>
          <w:color w:val="000000" w:themeColor="text1"/>
          <w:u w:val="single"/>
        </w:rPr>
        <w:t>&gt;</w:t>
      </w:r>
    </w:p>
    <w:p w14:paraId="59E828E4" w14:textId="692B289F" w:rsidR="007350DA" w:rsidRPr="00F36F8A" w:rsidRDefault="007350DA" w:rsidP="00D225B1">
      <w:pPr>
        <w:tabs>
          <w:tab w:val="left" w:pos="720"/>
          <w:tab w:val="left" w:pos="1170"/>
        </w:tabs>
        <w:jc w:val="center"/>
        <w:rPr>
          <w:b/>
          <w:bCs/>
          <w:color w:val="000000" w:themeColor="text1"/>
          <w:u w:val="single"/>
        </w:rPr>
      </w:pPr>
      <w:r w:rsidRPr="00F36F8A">
        <w:rPr>
          <w:b/>
          <w:bCs/>
          <w:color w:val="000000" w:themeColor="text1"/>
          <w:u w:val="single"/>
        </w:rPr>
        <w:t>&lt;</w:t>
      </w:r>
      <w:proofErr w:type="spellStart"/>
      <w:r w:rsidRPr="00F36F8A">
        <w:rPr>
          <w:b/>
          <w:bCs/>
          <w:color w:val="000000" w:themeColor="text1"/>
          <w:u w:val="single"/>
        </w:rPr>
        <w:t>causeTitle</w:t>
      </w:r>
      <w:proofErr w:type="spellEnd"/>
      <w:r w:rsidRPr="00F36F8A">
        <w:rPr>
          <w:b/>
          <w:bCs/>
          <w:color w:val="000000" w:themeColor="text1"/>
          <w:u w:val="single"/>
        </w:rPr>
        <w:t>&gt;</w:t>
      </w:r>
    </w:p>
    <w:p w14:paraId="37C254C6" w14:textId="55AAC35B" w:rsidR="007350DA" w:rsidRPr="00F36F8A" w:rsidRDefault="007350DA" w:rsidP="00D225B1">
      <w:pPr>
        <w:tabs>
          <w:tab w:val="left" w:pos="720"/>
          <w:tab w:val="left" w:pos="1170"/>
        </w:tabs>
        <w:jc w:val="center"/>
        <w:rPr>
          <w:b/>
          <w:bCs/>
          <w:i/>
          <w:iCs/>
          <w:color w:val="000000" w:themeColor="text1"/>
          <w:u w:val="single"/>
        </w:rPr>
      </w:pPr>
      <w:r w:rsidRPr="00F36F8A">
        <w:rPr>
          <w:b/>
          <w:bCs/>
          <w:i/>
          <w:iCs/>
          <w:color w:val="000000" w:themeColor="text1"/>
          <w:u w:val="single"/>
        </w:rPr>
        <w:t>&lt;</w:t>
      </w:r>
      <w:proofErr w:type="spellStart"/>
      <w:r w:rsidRPr="00F36F8A">
        <w:rPr>
          <w:b/>
          <w:bCs/>
          <w:i/>
          <w:iCs/>
          <w:color w:val="000000" w:themeColor="text1"/>
          <w:u w:val="single"/>
        </w:rPr>
        <w:t>causePlaintiffLine</w:t>
      </w:r>
      <w:proofErr w:type="spellEnd"/>
      <w:r w:rsidRPr="00F36F8A">
        <w:rPr>
          <w:b/>
          <w:bCs/>
          <w:i/>
          <w:iCs/>
          <w:color w:val="000000" w:themeColor="text1"/>
          <w:u w:val="single"/>
        </w:rPr>
        <w:t>&gt;</w:t>
      </w:r>
    </w:p>
    <w:p w14:paraId="0516E93D" w14:textId="77777777" w:rsidR="0005231C" w:rsidRDefault="0005231C" w:rsidP="007350DA">
      <w:pPr>
        <w:tabs>
          <w:tab w:val="left" w:pos="720"/>
          <w:tab w:val="left" w:pos="1170"/>
        </w:tabs>
        <w:spacing w:line="480" w:lineRule="exact"/>
        <w:rPr>
          <w:color w:val="000000" w:themeColor="text1"/>
        </w:rPr>
      </w:pPr>
      <w:r w:rsidRPr="0005231C">
        <w:rPr>
          <w:color w:val="000000" w:themeColor="text1"/>
        </w:rPr>
        <w:t>&lt;#bodyParagraphs&gt;</w:t>
      </w:r>
    </w:p>
    <w:p w14:paraId="73A93637" w14:textId="0F44FE6C" w:rsidR="0005231C" w:rsidRPr="009646A3" w:rsidRDefault="0005231C" w:rsidP="00B85475">
      <w:pPr>
        <w:tabs>
          <w:tab w:val="left" w:pos="720"/>
          <w:tab w:val="left" w:pos="1170"/>
        </w:tabs>
        <w:spacing w:line="480" w:lineRule="exact"/>
        <w:ind w:firstLine="634"/>
        <w:rPr>
          <w:color w:val="000000" w:themeColor="text1"/>
        </w:rPr>
      </w:pPr>
      <w:r w:rsidRPr="009646A3">
        <w:rPr>
          <w:color w:val="000000" w:themeColor="text1"/>
        </w:rPr>
        <w:t>&lt;text&gt;</w:t>
      </w:r>
    </w:p>
    <w:p w14:paraId="2F9F5A8C" w14:textId="3F0063CB" w:rsidR="0005231C" w:rsidRDefault="0005231C" w:rsidP="007350DA">
      <w:pPr>
        <w:tabs>
          <w:tab w:val="left" w:pos="720"/>
          <w:tab w:val="left" w:pos="1170"/>
        </w:tabs>
        <w:spacing w:line="480" w:lineRule="exact"/>
        <w:rPr>
          <w:color w:val="000000" w:themeColor="text1"/>
        </w:rPr>
      </w:pPr>
      <w:r w:rsidRPr="0005231C">
        <w:rPr>
          <w:color w:val="000000" w:themeColor="text1"/>
        </w:rPr>
        <w:t>&lt;/</w:t>
      </w:r>
      <w:proofErr w:type="spellStart"/>
      <w:r w:rsidRPr="0005231C">
        <w:rPr>
          <w:color w:val="000000" w:themeColor="text1"/>
        </w:rPr>
        <w:t>bodyParagraphs</w:t>
      </w:r>
      <w:proofErr w:type="spellEnd"/>
      <w:r w:rsidRPr="0005231C">
        <w:rPr>
          <w:color w:val="000000" w:themeColor="text1"/>
        </w:rPr>
        <w:t>&gt;</w:t>
      </w:r>
    </w:p>
    <w:p w14:paraId="41639C2A" w14:textId="79E9455D" w:rsidR="007350DA" w:rsidRPr="007350DA" w:rsidRDefault="007350DA" w:rsidP="007350DA">
      <w:pPr>
        <w:tabs>
          <w:tab w:val="left" w:pos="720"/>
          <w:tab w:val="left" w:pos="1170"/>
        </w:tabs>
        <w:spacing w:line="480" w:lineRule="exact"/>
        <w:rPr>
          <w:b/>
          <w:bCs/>
          <w:color w:val="FFFFFF" w:themeColor="background1"/>
          <w:sz w:val="2"/>
          <w:szCs w:val="2"/>
        </w:rPr>
      </w:pPr>
      <w:r w:rsidRPr="007350DA">
        <w:rPr>
          <w:b/>
          <w:bCs/>
          <w:color w:val="FFFFFF" w:themeColor="background1"/>
          <w:sz w:val="2"/>
          <w:szCs w:val="2"/>
        </w:rPr>
        <w:t>&lt;/causes&gt;</w:t>
      </w:r>
    </w:p>
    <w:p w14:paraId="6B5459A5" w14:textId="20DECEA1" w:rsidR="00765564" w:rsidRPr="00061A0E" w:rsidRDefault="00765564" w:rsidP="00F7087F">
      <w:pPr>
        <w:pStyle w:val="Text"/>
        <w:ind w:left="720" w:firstLine="0"/>
        <w:rPr>
          <w:szCs w:val="24"/>
        </w:rPr>
      </w:pPr>
      <w:r w:rsidRPr="00061A0E">
        <w:rPr>
          <w:b/>
          <w:szCs w:val="24"/>
        </w:rPr>
        <w:t>WHEREFORE</w:t>
      </w:r>
      <w:r w:rsidRPr="00061A0E">
        <w:rPr>
          <w:szCs w:val="24"/>
        </w:rPr>
        <w:t xml:space="preserve">, </w:t>
      </w:r>
      <w:r w:rsidR="00B13E31" w:rsidRPr="00061A0E">
        <w:rPr>
          <w:szCs w:val="24"/>
        </w:rPr>
        <w:t xml:space="preserve">PLAINTIFF </w:t>
      </w:r>
      <w:r w:rsidR="00625D21" w:rsidRPr="00061A0E">
        <w:rPr>
          <w:szCs w:val="24"/>
        </w:rPr>
        <w:t>pray</w:t>
      </w:r>
      <w:r w:rsidR="00E6732C">
        <w:rPr>
          <w:szCs w:val="24"/>
        </w:rPr>
        <w:t>s</w:t>
      </w:r>
      <w:r w:rsidRPr="00061A0E">
        <w:rPr>
          <w:szCs w:val="24"/>
        </w:rPr>
        <w:t xml:space="preserve"> for judgment as follows:</w:t>
      </w:r>
    </w:p>
    <w:p w14:paraId="3F4AF4E4" w14:textId="720ED2A4" w:rsidR="007E0DA2" w:rsidRPr="00061A0E" w:rsidRDefault="007E0DA2" w:rsidP="007E0DA2">
      <w:pPr>
        <w:pStyle w:val="Text"/>
        <w:numPr>
          <w:ilvl w:val="0"/>
          <w:numId w:val="3"/>
        </w:numPr>
        <w:ind w:left="0" w:firstLine="720"/>
        <w:rPr>
          <w:szCs w:val="24"/>
        </w:rPr>
      </w:pPr>
      <w:r w:rsidRPr="00061A0E">
        <w:rPr>
          <w:szCs w:val="24"/>
        </w:rPr>
        <w:t xml:space="preserve">For temporary, preliminary, and permanent injunctive relief restraining and enjoining Defendants, their managers, servants, agents, </w:t>
      </w:r>
      <w:proofErr w:type="spellStart"/>
      <w:r w:rsidRPr="00061A0E">
        <w:rPr>
          <w:szCs w:val="24"/>
        </w:rPr>
        <w:t>off</w:t>
      </w:r>
      <w:r w:rsidR="009F5482">
        <w:rPr>
          <w:szCs w:val="24"/>
        </w:rPr>
        <w:t>kokOk</w:t>
      </w:r>
      <w:r w:rsidRPr="00061A0E">
        <w:rPr>
          <w:szCs w:val="24"/>
        </w:rPr>
        <w:t>icers</w:t>
      </w:r>
      <w:proofErr w:type="spellEnd"/>
      <w:r w:rsidRPr="00061A0E">
        <w:rPr>
          <w:szCs w:val="24"/>
        </w:rPr>
        <w:t>, employees, and all other persons acting on their behalf and/or at their direction, from violating any and all applicable codes, ordinances, regulations</w:t>
      </w:r>
      <w:r w:rsidR="00A52E4D">
        <w:rPr>
          <w:szCs w:val="24"/>
        </w:rPr>
        <w:t>,</w:t>
      </w:r>
      <w:r w:rsidRPr="00061A0E">
        <w:rPr>
          <w:szCs w:val="24"/>
        </w:rPr>
        <w:t xml:space="preserve"> and laws;</w:t>
      </w:r>
    </w:p>
    <w:p w14:paraId="39A1B1F5" w14:textId="27D4973D" w:rsidR="007E0DA2" w:rsidRPr="00061A0E" w:rsidRDefault="007E0DA2" w:rsidP="007E0DA2">
      <w:pPr>
        <w:pStyle w:val="Text"/>
        <w:numPr>
          <w:ilvl w:val="0"/>
          <w:numId w:val="3"/>
        </w:numPr>
        <w:ind w:left="0" w:firstLine="720"/>
        <w:rPr>
          <w:szCs w:val="24"/>
        </w:rPr>
      </w:pPr>
      <w:r w:rsidRPr="00061A0E">
        <w:rPr>
          <w:szCs w:val="24"/>
        </w:rPr>
        <w:t xml:space="preserve">For declaratory relief, finding that Defendants are not in substantial compliance with the </w:t>
      </w:r>
      <w:r w:rsidR="00E77A95">
        <w:rPr>
          <w:szCs w:val="24"/>
        </w:rPr>
        <w:t>state and local laws</w:t>
      </w:r>
      <w:r w:rsidR="00963B04" w:rsidRPr="00E77A95">
        <w:rPr>
          <w:szCs w:val="24"/>
        </w:rPr>
        <w:t>,</w:t>
      </w:r>
      <w:r w:rsidRPr="00061A0E">
        <w:rPr>
          <w:szCs w:val="24"/>
        </w:rPr>
        <w:t xml:space="preserve"> and that Defendants are not entitled to take the annual general rent increase pursuant thereto;</w:t>
      </w:r>
    </w:p>
    <w:p w14:paraId="0B34E9C3" w14:textId="183BAD67" w:rsidR="007E0DA2" w:rsidRPr="00061A0E" w:rsidRDefault="007E0DA2" w:rsidP="007E0DA2">
      <w:pPr>
        <w:pStyle w:val="Text"/>
        <w:numPr>
          <w:ilvl w:val="0"/>
          <w:numId w:val="3"/>
        </w:numPr>
        <w:ind w:left="0" w:firstLine="720"/>
        <w:rPr>
          <w:szCs w:val="24"/>
        </w:rPr>
      </w:pPr>
      <w:r w:rsidRPr="00061A0E">
        <w:rPr>
          <w:szCs w:val="24"/>
        </w:rPr>
        <w:t xml:space="preserve">For </w:t>
      </w:r>
      <w:r w:rsidR="00A955F0">
        <w:rPr>
          <w:szCs w:val="24"/>
        </w:rPr>
        <w:t>g</w:t>
      </w:r>
      <w:r w:rsidRPr="00061A0E">
        <w:rPr>
          <w:szCs w:val="24"/>
        </w:rPr>
        <w:t>eneral damages, according to proof;</w:t>
      </w:r>
    </w:p>
    <w:p w14:paraId="07F88495" w14:textId="392124E0" w:rsidR="007E0DA2" w:rsidRPr="00061A0E" w:rsidRDefault="007E0DA2" w:rsidP="007E0DA2">
      <w:pPr>
        <w:pStyle w:val="Text"/>
        <w:numPr>
          <w:ilvl w:val="0"/>
          <w:numId w:val="3"/>
        </w:numPr>
        <w:ind w:left="0" w:firstLine="720"/>
        <w:rPr>
          <w:szCs w:val="24"/>
        </w:rPr>
      </w:pPr>
      <w:r w:rsidRPr="00061A0E">
        <w:rPr>
          <w:szCs w:val="24"/>
        </w:rPr>
        <w:t xml:space="preserve">For an </w:t>
      </w:r>
      <w:r w:rsidR="00A955F0">
        <w:rPr>
          <w:szCs w:val="24"/>
        </w:rPr>
        <w:t>O</w:t>
      </w:r>
      <w:r w:rsidRPr="00061A0E">
        <w:rPr>
          <w:szCs w:val="24"/>
        </w:rPr>
        <w:t xml:space="preserve">rder that the present owners refund any rents collected during the period of time when the owners </w:t>
      </w:r>
      <w:r w:rsidR="00A955F0">
        <w:rPr>
          <w:szCs w:val="24"/>
        </w:rPr>
        <w:t>violated</w:t>
      </w:r>
      <w:r w:rsidRPr="00061A0E">
        <w:rPr>
          <w:szCs w:val="24"/>
        </w:rPr>
        <w:t xml:space="preserve"> </w:t>
      </w:r>
      <w:r w:rsidRPr="00917274">
        <w:rPr>
          <w:iCs/>
          <w:szCs w:val="24"/>
        </w:rPr>
        <w:t>Civil Code</w:t>
      </w:r>
      <w:r w:rsidRPr="00061A0E">
        <w:rPr>
          <w:szCs w:val="24"/>
        </w:rPr>
        <w:t xml:space="preserve"> section 1942.4(a) and that defendant owners </w:t>
      </w:r>
      <w:r w:rsidRPr="00061A0E">
        <w:rPr>
          <w:szCs w:val="24"/>
        </w:rPr>
        <w:lastRenderedPageBreak/>
        <w:t>revers</w:t>
      </w:r>
      <w:r w:rsidR="00312A2C" w:rsidRPr="00061A0E">
        <w:rPr>
          <w:szCs w:val="24"/>
        </w:rPr>
        <w:t>e</w:t>
      </w:r>
      <w:r w:rsidRPr="00061A0E">
        <w:rPr>
          <w:szCs w:val="24"/>
        </w:rPr>
        <w:t xml:space="preserve"> any rent increases imposed during this period and refund any rent collected as a result of these unlawful rent increases;</w:t>
      </w:r>
    </w:p>
    <w:p w14:paraId="10A517B7" w14:textId="0394E5FB" w:rsidR="007E0DA2" w:rsidRPr="00061A0E" w:rsidRDefault="007E0DA2" w:rsidP="007E0DA2">
      <w:pPr>
        <w:pStyle w:val="Text"/>
        <w:numPr>
          <w:ilvl w:val="0"/>
          <w:numId w:val="3"/>
        </w:numPr>
        <w:ind w:left="0" w:firstLine="720"/>
        <w:rPr>
          <w:szCs w:val="24"/>
        </w:rPr>
      </w:pPr>
      <w:r w:rsidRPr="00061A0E">
        <w:rPr>
          <w:szCs w:val="24"/>
        </w:rPr>
        <w:t xml:space="preserve">For statutory damages pursuant to California Civil Code </w:t>
      </w:r>
      <w:r w:rsidR="0015728C">
        <w:rPr>
          <w:szCs w:val="24"/>
        </w:rPr>
        <w:t>sections</w:t>
      </w:r>
      <w:r w:rsidRPr="00061A0E">
        <w:rPr>
          <w:szCs w:val="24"/>
        </w:rPr>
        <w:t xml:space="preserve"> 1940.2 and 1942.5;</w:t>
      </w:r>
    </w:p>
    <w:p w14:paraId="288B8419" w14:textId="77777777" w:rsidR="007E0DA2" w:rsidRPr="00061A0E" w:rsidRDefault="007E0DA2" w:rsidP="007E0DA2">
      <w:pPr>
        <w:pStyle w:val="Text"/>
        <w:numPr>
          <w:ilvl w:val="0"/>
          <w:numId w:val="3"/>
        </w:numPr>
        <w:ind w:left="0" w:firstLine="720"/>
        <w:rPr>
          <w:szCs w:val="24"/>
        </w:rPr>
      </w:pPr>
      <w:r w:rsidRPr="00061A0E">
        <w:rPr>
          <w:szCs w:val="24"/>
        </w:rPr>
        <w:t>For compensatory and actual damages, including a retroactive rent abatement, in an amount to be proven at trial;</w:t>
      </w:r>
    </w:p>
    <w:p w14:paraId="0B578AE7" w14:textId="32F0B8FF" w:rsidR="007E0DA2" w:rsidRPr="00061A0E" w:rsidRDefault="007E0DA2" w:rsidP="007E0DA2">
      <w:pPr>
        <w:pStyle w:val="Text"/>
        <w:numPr>
          <w:ilvl w:val="0"/>
          <w:numId w:val="3"/>
        </w:numPr>
        <w:ind w:left="0" w:firstLine="720"/>
        <w:rPr>
          <w:szCs w:val="24"/>
        </w:rPr>
      </w:pPr>
      <w:r w:rsidRPr="00061A0E">
        <w:rPr>
          <w:szCs w:val="24"/>
        </w:rPr>
        <w:t xml:space="preserve">For consequential damages, based on all injuries and losses that proximately flowed from Defendants’ violations of law, including the substantial lost income and profits </w:t>
      </w:r>
      <w:r w:rsidR="00381076">
        <w:rPr>
          <w:szCs w:val="24"/>
        </w:rPr>
        <w:t xml:space="preserve">Plaintiff </w:t>
      </w:r>
      <w:r w:rsidRPr="00061A0E">
        <w:rPr>
          <w:szCs w:val="24"/>
        </w:rPr>
        <w:t xml:space="preserve">suffered while </w:t>
      </w:r>
      <w:r w:rsidR="00601DB6" w:rsidRPr="00601DB6">
        <w:rPr>
          <w:szCs w:val="24"/>
        </w:rPr>
        <w:t>&lt;Pronoun Subject&gt;</w:t>
      </w:r>
      <w:r w:rsidR="00381076">
        <w:rPr>
          <w:szCs w:val="24"/>
        </w:rPr>
        <w:t xml:space="preserve"> was</w:t>
      </w:r>
      <w:r w:rsidRPr="00061A0E">
        <w:rPr>
          <w:szCs w:val="24"/>
        </w:rPr>
        <w:t xml:space="preserve"> subjected to </w:t>
      </w:r>
      <w:r w:rsidR="00381E55">
        <w:rPr>
          <w:szCs w:val="24"/>
        </w:rPr>
        <w:t>Defendants’</w:t>
      </w:r>
      <w:r w:rsidRPr="00061A0E">
        <w:rPr>
          <w:szCs w:val="24"/>
        </w:rPr>
        <w:t xml:space="preserve"> unlawful conduct, in an amount according to proof at trial; </w:t>
      </w:r>
    </w:p>
    <w:p w14:paraId="38786EE6" w14:textId="77777777" w:rsidR="007E0DA2" w:rsidRPr="00061A0E" w:rsidRDefault="007E0DA2" w:rsidP="007E0DA2">
      <w:pPr>
        <w:pStyle w:val="Text"/>
        <w:numPr>
          <w:ilvl w:val="0"/>
          <w:numId w:val="3"/>
        </w:numPr>
        <w:ind w:left="0" w:firstLine="720"/>
        <w:rPr>
          <w:szCs w:val="24"/>
        </w:rPr>
      </w:pPr>
      <w:r w:rsidRPr="00061A0E">
        <w:rPr>
          <w:szCs w:val="24"/>
        </w:rPr>
        <w:t>For punitive and exemplary damages based on Defendants’ willful, malicious, wanton and fraudulent misconduct, in an amount according to proof at trial;</w:t>
      </w:r>
    </w:p>
    <w:p w14:paraId="7F43431F" w14:textId="024771B4" w:rsidR="007E0DA2" w:rsidRPr="00061A0E" w:rsidRDefault="007E0DA2" w:rsidP="007E0DA2">
      <w:pPr>
        <w:pStyle w:val="Text"/>
        <w:numPr>
          <w:ilvl w:val="0"/>
          <w:numId w:val="3"/>
        </w:numPr>
        <w:ind w:left="0" w:firstLine="720"/>
        <w:rPr>
          <w:szCs w:val="24"/>
        </w:rPr>
      </w:pPr>
      <w:r w:rsidRPr="00061A0E">
        <w:rPr>
          <w:szCs w:val="24"/>
        </w:rPr>
        <w:t>For restitution, according to Cal</w:t>
      </w:r>
      <w:r w:rsidR="00FF1CAF">
        <w:rPr>
          <w:szCs w:val="24"/>
        </w:rPr>
        <w:t>ifornia</w:t>
      </w:r>
      <w:r w:rsidRPr="00061A0E">
        <w:rPr>
          <w:szCs w:val="24"/>
        </w:rPr>
        <w:t xml:space="preserve"> Bus</w:t>
      </w:r>
      <w:r w:rsidR="00FF1CAF">
        <w:rPr>
          <w:szCs w:val="24"/>
        </w:rPr>
        <w:t>iness</w:t>
      </w:r>
      <w:r w:rsidRPr="00061A0E">
        <w:rPr>
          <w:szCs w:val="24"/>
        </w:rPr>
        <w:t xml:space="preserve"> </w:t>
      </w:r>
      <w:r w:rsidR="00FF1CAF">
        <w:rPr>
          <w:szCs w:val="24"/>
        </w:rPr>
        <w:t>and</w:t>
      </w:r>
      <w:r w:rsidRPr="00061A0E">
        <w:rPr>
          <w:szCs w:val="24"/>
        </w:rPr>
        <w:t xml:space="preserve"> Prof</w:t>
      </w:r>
      <w:r w:rsidR="00FF1CAF">
        <w:rPr>
          <w:szCs w:val="24"/>
        </w:rPr>
        <w:t>essions</w:t>
      </w:r>
      <w:r w:rsidRPr="00061A0E">
        <w:rPr>
          <w:szCs w:val="24"/>
        </w:rPr>
        <w:t xml:space="preserve"> Code </w:t>
      </w:r>
      <w:r w:rsidR="0015728C">
        <w:rPr>
          <w:szCs w:val="24"/>
        </w:rPr>
        <w:t>section</w:t>
      </w:r>
      <w:r w:rsidRPr="00061A0E">
        <w:rPr>
          <w:szCs w:val="24"/>
        </w:rPr>
        <w:t xml:space="preserve"> 17200 </w:t>
      </w:r>
      <w:r w:rsidRPr="00061A0E">
        <w:rPr>
          <w:i/>
          <w:szCs w:val="24"/>
        </w:rPr>
        <w:t>et. seq.</w:t>
      </w:r>
      <w:r w:rsidRPr="00061A0E">
        <w:rPr>
          <w:szCs w:val="24"/>
        </w:rPr>
        <w:t>;</w:t>
      </w:r>
    </w:p>
    <w:p w14:paraId="5272E6BC" w14:textId="09E1BD9E" w:rsidR="007E0DA2" w:rsidRPr="00061A0E" w:rsidRDefault="007E0DA2" w:rsidP="007E0DA2">
      <w:pPr>
        <w:pStyle w:val="Text"/>
        <w:numPr>
          <w:ilvl w:val="0"/>
          <w:numId w:val="3"/>
        </w:numPr>
        <w:ind w:left="0" w:firstLine="720"/>
        <w:rPr>
          <w:szCs w:val="24"/>
        </w:rPr>
      </w:pPr>
      <w:r w:rsidRPr="00061A0E">
        <w:rPr>
          <w:szCs w:val="24"/>
        </w:rPr>
        <w:t>For pre- and post-judgment interest pursuant to Cal</w:t>
      </w:r>
      <w:r w:rsidR="00FF1CAF">
        <w:rPr>
          <w:szCs w:val="24"/>
        </w:rPr>
        <w:t>ifornia</w:t>
      </w:r>
      <w:r w:rsidRPr="00061A0E">
        <w:rPr>
          <w:szCs w:val="24"/>
        </w:rPr>
        <w:t xml:space="preserve"> Civ</w:t>
      </w:r>
      <w:r w:rsidR="00FF1CAF">
        <w:rPr>
          <w:szCs w:val="24"/>
        </w:rPr>
        <w:t>il</w:t>
      </w:r>
      <w:r w:rsidRPr="00061A0E">
        <w:rPr>
          <w:szCs w:val="24"/>
        </w:rPr>
        <w:t xml:space="preserve"> Code </w:t>
      </w:r>
      <w:r w:rsidR="0015728C">
        <w:rPr>
          <w:szCs w:val="24"/>
        </w:rPr>
        <w:t>sections</w:t>
      </w:r>
      <w:r w:rsidRPr="00061A0E">
        <w:rPr>
          <w:szCs w:val="24"/>
        </w:rPr>
        <w:t xml:space="preserve"> 3288 and 3291;</w:t>
      </w:r>
    </w:p>
    <w:p w14:paraId="1D0A987C" w14:textId="343404DB" w:rsidR="007E0DA2" w:rsidRPr="00061A0E" w:rsidRDefault="007E0DA2" w:rsidP="007E0DA2">
      <w:pPr>
        <w:pStyle w:val="Text"/>
        <w:numPr>
          <w:ilvl w:val="0"/>
          <w:numId w:val="3"/>
        </w:numPr>
        <w:ind w:left="0" w:firstLine="720"/>
        <w:rPr>
          <w:szCs w:val="24"/>
        </w:rPr>
      </w:pPr>
      <w:r w:rsidRPr="00061A0E">
        <w:rPr>
          <w:szCs w:val="24"/>
        </w:rPr>
        <w:t xml:space="preserve">For the reasonable attorneys’ fees and costs that </w:t>
      </w:r>
      <w:r w:rsidR="009F0B83" w:rsidRPr="00061A0E">
        <w:rPr>
          <w:szCs w:val="24"/>
        </w:rPr>
        <w:t>P</w:t>
      </w:r>
      <w:r w:rsidR="0015728C">
        <w:rPr>
          <w:szCs w:val="24"/>
        </w:rPr>
        <w:t>laintiff</w:t>
      </w:r>
      <w:r w:rsidR="009F0B83" w:rsidRPr="00061A0E">
        <w:rPr>
          <w:szCs w:val="24"/>
        </w:rPr>
        <w:t xml:space="preserve"> ha</w:t>
      </w:r>
      <w:r w:rsidR="00A442E3">
        <w:rPr>
          <w:szCs w:val="24"/>
        </w:rPr>
        <w:t>s</w:t>
      </w:r>
      <w:r w:rsidRPr="00061A0E">
        <w:rPr>
          <w:szCs w:val="24"/>
        </w:rPr>
        <w:t xml:space="preserve"> been forced to incur in filing and prosecuting this suit; </w:t>
      </w:r>
    </w:p>
    <w:p w14:paraId="3A888CE3" w14:textId="77777777" w:rsidR="007E0DA2" w:rsidRPr="00061A0E" w:rsidRDefault="007E0DA2" w:rsidP="007E0DA2">
      <w:pPr>
        <w:pStyle w:val="Text"/>
        <w:numPr>
          <w:ilvl w:val="0"/>
          <w:numId w:val="3"/>
        </w:numPr>
        <w:ind w:left="0" w:firstLine="720"/>
        <w:rPr>
          <w:szCs w:val="24"/>
        </w:rPr>
      </w:pPr>
      <w:r w:rsidRPr="00061A0E">
        <w:rPr>
          <w:szCs w:val="24"/>
        </w:rPr>
        <w:t>For costs of suit incurred herein;</w:t>
      </w:r>
    </w:p>
    <w:p w14:paraId="2391B104" w14:textId="5E5DC359" w:rsidR="007E0DA2" w:rsidRPr="00061A0E" w:rsidRDefault="007E0DA2" w:rsidP="007E0DA2">
      <w:pPr>
        <w:pStyle w:val="Text"/>
        <w:numPr>
          <w:ilvl w:val="0"/>
          <w:numId w:val="3"/>
        </w:numPr>
        <w:ind w:left="0" w:firstLine="720"/>
        <w:rPr>
          <w:szCs w:val="24"/>
        </w:rPr>
      </w:pPr>
      <w:r w:rsidRPr="00061A0E">
        <w:rPr>
          <w:szCs w:val="24"/>
        </w:rPr>
        <w:t xml:space="preserve">For general damages for pain, discomfort, anxiety, humiliation, annoyance, and mental anguish in an amount to be proven at </w:t>
      </w:r>
      <w:r w:rsidR="00045AA3">
        <w:rPr>
          <w:szCs w:val="24"/>
        </w:rPr>
        <w:t xml:space="preserve">the </w:t>
      </w:r>
      <w:r w:rsidRPr="00061A0E">
        <w:rPr>
          <w:szCs w:val="24"/>
        </w:rPr>
        <w:t>time of trial;</w:t>
      </w:r>
    </w:p>
    <w:p w14:paraId="2740A40C" w14:textId="77777777" w:rsidR="007E0DA2" w:rsidRPr="00061A0E" w:rsidRDefault="007E0DA2" w:rsidP="007E0DA2">
      <w:pPr>
        <w:pStyle w:val="Text"/>
        <w:numPr>
          <w:ilvl w:val="0"/>
          <w:numId w:val="3"/>
        </w:numPr>
        <w:ind w:left="0" w:firstLine="720"/>
        <w:rPr>
          <w:szCs w:val="24"/>
        </w:rPr>
      </w:pPr>
      <w:r w:rsidRPr="00061A0E">
        <w:rPr>
          <w:szCs w:val="24"/>
        </w:rPr>
        <w:t xml:space="preserve">Disgorgement of ill-gotten gains; </w:t>
      </w:r>
    </w:p>
    <w:p w14:paraId="75E21FAC" w14:textId="137FCCA2" w:rsidR="007E0DA2" w:rsidRPr="00885921" w:rsidRDefault="007E0DA2" w:rsidP="007E0DA2">
      <w:pPr>
        <w:pStyle w:val="Text"/>
        <w:numPr>
          <w:ilvl w:val="0"/>
          <w:numId w:val="3"/>
        </w:numPr>
        <w:ind w:left="0" w:firstLine="720"/>
        <w:rPr>
          <w:szCs w:val="24"/>
        </w:rPr>
      </w:pPr>
      <w:r w:rsidRPr="00061A0E">
        <w:rPr>
          <w:szCs w:val="24"/>
        </w:rPr>
        <w:t xml:space="preserve">For </w:t>
      </w:r>
      <w:r w:rsidRPr="00885921">
        <w:rPr>
          <w:rFonts w:hint="cs"/>
          <w:szCs w:val="24"/>
        </w:rPr>
        <w:t xml:space="preserve">damage to personal property in a sum as proven </w:t>
      </w:r>
      <w:r w:rsidR="004B2002" w:rsidRPr="00885921">
        <w:rPr>
          <w:rFonts w:hint="cs"/>
          <w:szCs w:val="24"/>
        </w:rPr>
        <w:t xml:space="preserve">at the </w:t>
      </w:r>
      <w:r w:rsidRPr="00885921">
        <w:rPr>
          <w:rFonts w:hint="cs"/>
          <w:szCs w:val="24"/>
        </w:rPr>
        <w:t>time of trial;</w:t>
      </w:r>
      <w:r w:rsidR="004B2002" w:rsidRPr="00885921">
        <w:rPr>
          <w:rFonts w:hint="cs"/>
          <w:szCs w:val="24"/>
        </w:rPr>
        <w:t xml:space="preserve"> and</w:t>
      </w:r>
    </w:p>
    <w:p w14:paraId="758BDE98" w14:textId="52B66C68" w:rsidR="007E0DA2" w:rsidRPr="00885921" w:rsidRDefault="007E0DA2" w:rsidP="00BF1624">
      <w:pPr>
        <w:pStyle w:val="Text"/>
        <w:numPr>
          <w:ilvl w:val="0"/>
          <w:numId w:val="3"/>
        </w:numPr>
        <w:ind w:left="0" w:firstLine="720"/>
        <w:rPr>
          <w:szCs w:val="24"/>
        </w:rPr>
      </w:pPr>
      <w:r w:rsidRPr="00885921">
        <w:rPr>
          <w:rFonts w:hint="cs"/>
          <w:szCs w:val="24"/>
        </w:rPr>
        <w:t>For any such further relief that the Court deems just and proper.</w:t>
      </w:r>
    </w:p>
    <w:p w14:paraId="15321D88" w14:textId="4989AFEB" w:rsidR="00397664" w:rsidRPr="00885921" w:rsidRDefault="00397664" w:rsidP="00BE5C69">
      <w:pPr>
        <w:pStyle w:val="Text"/>
        <w:ind w:firstLine="0"/>
        <w:rPr>
          <w:szCs w:val="24"/>
        </w:rPr>
      </w:pPr>
    </w:p>
    <w:p w14:paraId="170C88C1" w14:textId="77777777" w:rsidR="007169AE" w:rsidRPr="00885921" w:rsidRDefault="007169AE" w:rsidP="00ED5703">
      <w:pPr>
        <w:pStyle w:val="Date"/>
        <w:ind w:left="0"/>
        <w:outlineLvl w:val="0"/>
        <w:rPr>
          <w:rFonts w:ascii="Times New Roman" w:hAnsi="Times New Roman"/>
          <w:b/>
          <w:color w:val="000000" w:themeColor="text1"/>
          <w:sz w:val="24"/>
          <w:szCs w:val="24"/>
        </w:rPr>
      </w:pPr>
    </w:p>
    <w:p w14:paraId="1A6A348C" w14:textId="55E652A0" w:rsidR="00ED5703" w:rsidRPr="00885921" w:rsidRDefault="00ED5703" w:rsidP="00ED5703">
      <w:pPr>
        <w:pStyle w:val="Date"/>
        <w:ind w:left="0"/>
        <w:outlineLvl w:val="0"/>
        <w:rPr>
          <w:rFonts w:ascii="Times New Roman" w:hAnsi="Times New Roman"/>
          <w:b/>
          <w:color w:val="000000" w:themeColor="text1"/>
          <w:sz w:val="24"/>
          <w:szCs w:val="24"/>
        </w:rPr>
      </w:pPr>
      <w:r w:rsidRPr="00885921">
        <w:rPr>
          <w:rFonts w:ascii="Times New Roman" w:hAnsi="Times New Roman" w:hint="cs"/>
          <w:b/>
          <w:color w:val="000000" w:themeColor="text1"/>
          <w:sz w:val="24"/>
          <w:szCs w:val="24"/>
        </w:rPr>
        <w:t>Dated this</w:t>
      </w:r>
      <w:r w:rsidRPr="00885921">
        <w:rPr>
          <w:rFonts w:ascii="Times New Roman" w:hAnsi="Times New Roman" w:hint="cs"/>
          <w:b/>
          <w:color w:val="000000" w:themeColor="text1"/>
          <w:sz w:val="24"/>
          <w:szCs w:val="24"/>
        </w:rPr>
        <w:tab/>
      </w:r>
      <w:r w:rsidRPr="00885921">
        <w:rPr>
          <w:rFonts w:ascii="Times New Roman" w:hAnsi="Times New Roman" w:hint="cs"/>
          <w:b/>
          <w:color w:val="000000" w:themeColor="text1"/>
          <w:sz w:val="24"/>
          <w:szCs w:val="24"/>
        </w:rPr>
        <w:tab/>
        <w:t xml:space="preserve">    </w:t>
      </w:r>
    </w:p>
    <w:p w14:paraId="776E8EE3" w14:textId="77777777" w:rsidR="00ED5703" w:rsidRPr="00885921" w:rsidRDefault="00ED5703" w:rsidP="00ED5703"/>
    <w:p w14:paraId="676C84DC" w14:textId="77777777" w:rsidR="00ED5703" w:rsidRPr="00885921" w:rsidRDefault="00ED5703" w:rsidP="00ED5703">
      <w:pPr>
        <w:rPr>
          <w:b/>
        </w:rPr>
      </w:pPr>
      <w:r w:rsidRPr="00885921">
        <w:rPr>
          <w:rFonts w:hint="cs"/>
        </w:rPr>
        <w:tab/>
      </w:r>
      <w:r w:rsidRPr="00885921">
        <w:rPr>
          <w:rFonts w:hint="cs"/>
        </w:rPr>
        <w:tab/>
      </w:r>
      <w:r w:rsidRPr="00885921">
        <w:rPr>
          <w:rFonts w:hint="cs"/>
        </w:rPr>
        <w:tab/>
      </w:r>
      <w:r w:rsidRPr="00885921">
        <w:rPr>
          <w:rFonts w:hint="cs"/>
        </w:rPr>
        <w:tab/>
      </w:r>
      <w:r w:rsidRPr="00885921">
        <w:rPr>
          <w:rFonts w:hint="cs"/>
        </w:rPr>
        <w:tab/>
      </w:r>
      <w:r w:rsidRPr="00885921">
        <w:rPr>
          <w:rFonts w:hint="cs"/>
        </w:rPr>
        <w:tab/>
      </w:r>
      <w:r w:rsidRPr="00885921">
        <w:rPr>
          <w:rFonts w:hint="cs"/>
          <w:b/>
        </w:rPr>
        <w:t>LIPTON LEGAL GROUP, APC</w:t>
      </w:r>
    </w:p>
    <w:p w14:paraId="4931E96D" w14:textId="77777777" w:rsidR="00ED5703" w:rsidRPr="00885921" w:rsidRDefault="00ED5703" w:rsidP="00ED5703"/>
    <w:p w14:paraId="1AD4DDF5" w14:textId="77777777" w:rsidR="00ED5703" w:rsidRPr="00885921" w:rsidRDefault="00ED5703" w:rsidP="00ED5703">
      <w:pPr>
        <w:pStyle w:val="Signature"/>
        <w:contextualSpacing/>
        <w:outlineLvl w:val="0"/>
        <w:rPr>
          <w:rFonts w:ascii="Times New Roman" w:hAnsi="Times New Roman"/>
          <w:color w:val="000000" w:themeColor="text1"/>
          <w:sz w:val="24"/>
          <w:szCs w:val="24"/>
        </w:rPr>
      </w:pPr>
      <w:r w:rsidRPr="00885921">
        <w:rPr>
          <w:rFonts w:ascii="Times New Roman" w:hAnsi="Times New Roman" w:hint="cs"/>
          <w:color w:val="000000" w:themeColor="text1"/>
          <w:sz w:val="24"/>
          <w:szCs w:val="24"/>
        </w:rPr>
        <w:lastRenderedPageBreak/>
        <w:t>KEVIN LIPTON, ESQ.</w:t>
      </w:r>
    </w:p>
    <w:p w14:paraId="5A672D43" w14:textId="43EF6BB5" w:rsidR="00850FCF" w:rsidRPr="00885921" w:rsidRDefault="00ED5703" w:rsidP="0015728C">
      <w:pPr>
        <w:pStyle w:val="Signature"/>
        <w:contextualSpacing/>
        <w:outlineLvl w:val="0"/>
        <w:rPr>
          <w:rFonts w:ascii="Times New Roman" w:hAnsi="Times New Roman"/>
          <w:color w:val="000000" w:themeColor="text1"/>
          <w:sz w:val="24"/>
          <w:szCs w:val="24"/>
        </w:rPr>
      </w:pPr>
      <w:r w:rsidRPr="00885921">
        <w:rPr>
          <w:rFonts w:ascii="Times New Roman" w:hAnsi="Times New Roman" w:hint="cs"/>
          <w:color w:val="000000" w:themeColor="text1"/>
        </w:rPr>
        <w:t>Attorney for Plaintiff</w:t>
      </w:r>
    </w:p>
    <w:p w14:paraId="730BF6E5" w14:textId="03792E42" w:rsidR="004D287C" w:rsidRPr="00885921" w:rsidRDefault="00601DB6" w:rsidP="004D287C">
      <w:pPr>
        <w:pStyle w:val="Date"/>
        <w:rPr>
          <w:rFonts w:ascii="Times New Roman" w:hAnsi="Times New Roman"/>
          <w:sz w:val="24"/>
          <w:szCs w:val="24"/>
        </w:rPr>
      </w:pPr>
      <w:r w:rsidRPr="00885921">
        <w:rPr>
          <w:rFonts w:ascii="Times New Roman" w:hAnsi="Times New Roman" w:hint="cs"/>
          <w:color w:val="000000" w:themeColor="text1"/>
          <w:sz w:val="24"/>
          <w:szCs w:val="24"/>
        </w:rPr>
        <w:t>&lt;Plaintiff Names&gt;</w:t>
      </w:r>
    </w:p>
    <w:p w14:paraId="165E324F" w14:textId="77777777" w:rsidR="00BE5C69" w:rsidRPr="00885921" w:rsidRDefault="00BE5C69" w:rsidP="00850FCF">
      <w:pPr>
        <w:pStyle w:val="Text"/>
        <w:ind w:firstLine="0"/>
        <w:rPr>
          <w:b/>
          <w:szCs w:val="24"/>
          <w:u w:val="single"/>
        </w:rPr>
      </w:pPr>
    </w:p>
    <w:p w14:paraId="13C41595" w14:textId="77777777" w:rsidR="00BE5C69" w:rsidRPr="00885921" w:rsidRDefault="00BE5C69" w:rsidP="00765564">
      <w:pPr>
        <w:pStyle w:val="Text"/>
        <w:ind w:firstLine="0"/>
        <w:jc w:val="center"/>
        <w:rPr>
          <w:b/>
          <w:szCs w:val="24"/>
          <w:u w:val="single"/>
        </w:rPr>
      </w:pPr>
    </w:p>
    <w:p w14:paraId="3ED96150" w14:textId="77777777" w:rsidR="00A442E3" w:rsidRPr="00885921" w:rsidRDefault="00A442E3" w:rsidP="00765564">
      <w:pPr>
        <w:pStyle w:val="Text"/>
        <w:ind w:firstLine="0"/>
        <w:jc w:val="center"/>
        <w:rPr>
          <w:b/>
          <w:szCs w:val="24"/>
          <w:u w:val="single"/>
        </w:rPr>
      </w:pPr>
    </w:p>
    <w:p w14:paraId="555AAC93" w14:textId="77777777" w:rsidR="00A442E3" w:rsidRPr="00885921" w:rsidRDefault="00A442E3" w:rsidP="00765564">
      <w:pPr>
        <w:pStyle w:val="Text"/>
        <w:ind w:firstLine="0"/>
        <w:jc w:val="center"/>
        <w:rPr>
          <w:b/>
          <w:szCs w:val="24"/>
          <w:u w:val="single"/>
        </w:rPr>
      </w:pPr>
    </w:p>
    <w:p w14:paraId="13922CB6" w14:textId="77777777" w:rsidR="00AE0CA7" w:rsidRPr="00885921" w:rsidRDefault="00AE0CA7">
      <w:pPr>
        <w:rPr>
          <w:b/>
          <w:u w:val="single"/>
        </w:rPr>
      </w:pPr>
      <w:r w:rsidRPr="00885921">
        <w:rPr>
          <w:rFonts w:hint="cs"/>
          <w:b/>
          <w:u w:val="single"/>
        </w:rPr>
        <w:br w:type="page"/>
      </w:r>
    </w:p>
    <w:p w14:paraId="355288DB" w14:textId="22C5A686" w:rsidR="00765564" w:rsidRPr="00885921" w:rsidRDefault="00765564" w:rsidP="00765564">
      <w:pPr>
        <w:pStyle w:val="Text"/>
        <w:ind w:firstLine="0"/>
        <w:jc w:val="center"/>
        <w:rPr>
          <w:szCs w:val="24"/>
        </w:rPr>
      </w:pPr>
      <w:r w:rsidRPr="00885921">
        <w:rPr>
          <w:rFonts w:hint="cs"/>
          <w:b/>
          <w:szCs w:val="24"/>
          <w:u w:val="single"/>
        </w:rPr>
        <w:lastRenderedPageBreak/>
        <w:t>DEMAND FOR A JURY TRIAL</w:t>
      </w:r>
    </w:p>
    <w:p w14:paraId="3A590EFA" w14:textId="1C65278B" w:rsidR="00765564" w:rsidRPr="00885921" w:rsidRDefault="00765564" w:rsidP="00765564">
      <w:pPr>
        <w:pStyle w:val="Text"/>
        <w:ind w:firstLine="0"/>
        <w:rPr>
          <w:szCs w:val="24"/>
        </w:rPr>
      </w:pPr>
      <w:r w:rsidRPr="00885921">
        <w:rPr>
          <w:rFonts w:hint="cs"/>
          <w:szCs w:val="24"/>
        </w:rPr>
        <w:tab/>
      </w:r>
      <w:r w:rsidR="00F036B6" w:rsidRPr="00885921">
        <w:rPr>
          <w:rFonts w:hint="cs"/>
          <w:szCs w:val="24"/>
        </w:rPr>
        <w:t xml:space="preserve">PLAINTIFF </w:t>
      </w:r>
      <w:r w:rsidR="00AD2BD5" w:rsidRPr="00885921">
        <w:rPr>
          <w:rFonts w:hint="cs"/>
          <w:szCs w:val="24"/>
        </w:rPr>
        <w:t>demands</w:t>
      </w:r>
      <w:r w:rsidRPr="00885921">
        <w:rPr>
          <w:rFonts w:hint="cs"/>
          <w:szCs w:val="24"/>
        </w:rPr>
        <w:t xml:space="preserve"> a jury trial on all causes of action triable by jury.</w:t>
      </w:r>
    </w:p>
    <w:p w14:paraId="138DD0A2" w14:textId="77777777" w:rsidR="00765564" w:rsidRPr="00885921" w:rsidRDefault="00765564" w:rsidP="00765564"/>
    <w:p w14:paraId="55372FE1" w14:textId="77777777" w:rsidR="00E037EA" w:rsidRPr="00885921" w:rsidRDefault="00E037EA" w:rsidP="00765564">
      <w:pPr>
        <w:rPr>
          <w:color w:val="000000" w:themeColor="text1"/>
        </w:rPr>
      </w:pPr>
    </w:p>
    <w:p w14:paraId="42898C47" w14:textId="1F59DFAA" w:rsidR="00765564" w:rsidRPr="00885921" w:rsidRDefault="00765564" w:rsidP="00765564">
      <w:pPr>
        <w:pStyle w:val="Date"/>
        <w:ind w:left="0"/>
        <w:outlineLvl w:val="0"/>
        <w:rPr>
          <w:rFonts w:ascii="Times New Roman" w:hAnsi="Times New Roman"/>
          <w:b/>
          <w:color w:val="000000" w:themeColor="text1"/>
          <w:sz w:val="24"/>
          <w:szCs w:val="24"/>
        </w:rPr>
      </w:pPr>
      <w:r w:rsidRPr="00885921">
        <w:rPr>
          <w:rFonts w:ascii="Times New Roman" w:hAnsi="Times New Roman" w:hint="cs"/>
          <w:b/>
          <w:color w:val="000000" w:themeColor="text1"/>
          <w:sz w:val="24"/>
          <w:szCs w:val="24"/>
        </w:rPr>
        <w:t>Dated this</w:t>
      </w:r>
      <w:r w:rsidR="00403EE2" w:rsidRPr="00885921">
        <w:rPr>
          <w:rFonts w:ascii="Times New Roman" w:hAnsi="Times New Roman" w:hint="cs"/>
          <w:b/>
          <w:color w:val="000000" w:themeColor="text1"/>
          <w:sz w:val="24"/>
          <w:szCs w:val="24"/>
        </w:rPr>
        <w:t xml:space="preserve"> </w:t>
      </w:r>
      <w:r w:rsidRPr="00885921">
        <w:rPr>
          <w:rFonts w:ascii="Times New Roman" w:hAnsi="Times New Roman" w:hint="cs"/>
          <w:b/>
          <w:color w:val="000000" w:themeColor="text1"/>
          <w:sz w:val="24"/>
          <w:szCs w:val="24"/>
        </w:rPr>
        <w:tab/>
        <w:t xml:space="preserve">    </w:t>
      </w:r>
    </w:p>
    <w:p w14:paraId="31D746D4" w14:textId="77777777" w:rsidR="00765564" w:rsidRPr="00885921" w:rsidRDefault="00765564" w:rsidP="00765564"/>
    <w:p w14:paraId="2AC4EDFC" w14:textId="37F46A67" w:rsidR="00765564" w:rsidRPr="00885921" w:rsidRDefault="009C552F" w:rsidP="00765564">
      <w:pPr>
        <w:rPr>
          <w:b/>
        </w:rPr>
      </w:pPr>
      <w:r w:rsidRPr="00885921">
        <w:rPr>
          <w:rFonts w:hint="cs"/>
        </w:rPr>
        <w:tab/>
      </w:r>
      <w:r w:rsidRPr="00885921">
        <w:rPr>
          <w:rFonts w:hint="cs"/>
        </w:rPr>
        <w:tab/>
      </w:r>
      <w:r w:rsidRPr="00885921">
        <w:rPr>
          <w:rFonts w:hint="cs"/>
        </w:rPr>
        <w:tab/>
      </w:r>
      <w:r w:rsidRPr="00885921">
        <w:rPr>
          <w:rFonts w:hint="cs"/>
        </w:rPr>
        <w:tab/>
      </w:r>
      <w:r w:rsidRPr="00885921">
        <w:rPr>
          <w:rFonts w:hint="cs"/>
        </w:rPr>
        <w:tab/>
      </w:r>
      <w:r w:rsidRPr="00885921">
        <w:rPr>
          <w:rFonts w:hint="cs"/>
        </w:rPr>
        <w:tab/>
      </w:r>
      <w:r w:rsidRPr="00885921">
        <w:rPr>
          <w:rFonts w:hint="cs"/>
          <w:b/>
        </w:rPr>
        <w:t>LIPTON LEGAL GROUP, APC</w:t>
      </w:r>
    </w:p>
    <w:p w14:paraId="5FEAB483" w14:textId="77777777" w:rsidR="00765564" w:rsidRPr="00885921" w:rsidRDefault="00765564" w:rsidP="00765564"/>
    <w:p w14:paraId="4A1BE8DF" w14:textId="255818C5" w:rsidR="00765564" w:rsidRPr="00885921" w:rsidRDefault="009C552F" w:rsidP="00765564">
      <w:pPr>
        <w:pStyle w:val="Signature"/>
        <w:contextualSpacing/>
        <w:outlineLvl w:val="0"/>
        <w:rPr>
          <w:rFonts w:ascii="Times New Roman" w:hAnsi="Times New Roman"/>
          <w:color w:val="000000" w:themeColor="text1"/>
          <w:sz w:val="24"/>
          <w:szCs w:val="24"/>
        </w:rPr>
      </w:pPr>
      <w:r w:rsidRPr="00885921">
        <w:rPr>
          <w:rFonts w:ascii="Times New Roman" w:hAnsi="Times New Roman" w:hint="cs"/>
          <w:color w:val="000000" w:themeColor="text1"/>
          <w:sz w:val="24"/>
          <w:szCs w:val="24"/>
        </w:rPr>
        <w:t>KEVIN LIPTON, ESQ</w:t>
      </w:r>
      <w:r w:rsidR="00765564" w:rsidRPr="00885921">
        <w:rPr>
          <w:rFonts w:ascii="Times New Roman" w:hAnsi="Times New Roman" w:hint="cs"/>
          <w:color w:val="000000" w:themeColor="text1"/>
          <w:sz w:val="24"/>
          <w:szCs w:val="24"/>
        </w:rPr>
        <w:t>.</w:t>
      </w:r>
    </w:p>
    <w:p w14:paraId="6E3DD2FB" w14:textId="63CB3095" w:rsidR="00E1434C" w:rsidRPr="00885921" w:rsidRDefault="00765564" w:rsidP="00917274">
      <w:pPr>
        <w:pStyle w:val="Signature"/>
        <w:contextualSpacing/>
        <w:outlineLvl w:val="0"/>
        <w:rPr>
          <w:rFonts w:ascii="Times New Roman" w:hAnsi="Times New Roman"/>
        </w:rPr>
      </w:pPr>
      <w:r w:rsidRPr="00885921">
        <w:rPr>
          <w:rFonts w:ascii="Times New Roman" w:hAnsi="Times New Roman" w:hint="cs"/>
          <w:color w:val="000000" w:themeColor="text1"/>
        </w:rPr>
        <w:t>Attorney</w:t>
      </w:r>
      <w:r w:rsidR="00E316CB" w:rsidRPr="00885921">
        <w:rPr>
          <w:rFonts w:ascii="Times New Roman" w:hAnsi="Times New Roman" w:hint="cs"/>
          <w:color w:val="000000" w:themeColor="text1"/>
        </w:rPr>
        <w:t xml:space="preserve"> </w:t>
      </w:r>
      <w:r w:rsidRPr="00885921">
        <w:rPr>
          <w:rFonts w:ascii="Times New Roman" w:hAnsi="Times New Roman" w:hint="cs"/>
          <w:color w:val="000000" w:themeColor="text1"/>
        </w:rPr>
        <w:t>for Plaintiff</w:t>
      </w:r>
    </w:p>
    <w:p w14:paraId="39654E77" w14:textId="58CD760A" w:rsidR="00765564" w:rsidRPr="00885921" w:rsidRDefault="00601DB6" w:rsidP="00765564">
      <w:pPr>
        <w:pStyle w:val="Date"/>
        <w:rPr>
          <w:rFonts w:ascii="Times New Roman" w:hAnsi="Times New Roman"/>
          <w:sz w:val="24"/>
          <w:szCs w:val="24"/>
        </w:rPr>
      </w:pPr>
      <w:r w:rsidRPr="00885921">
        <w:rPr>
          <w:rFonts w:ascii="Times New Roman" w:hAnsi="Times New Roman" w:hint="cs"/>
          <w:color w:val="000000" w:themeColor="text1"/>
          <w:sz w:val="24"/>
          <w:szCs w:val="24"/>
        </w:rPr>
        <w:t>&lt;Plaintiff Names&gt;</w:t>
      </w:r>
    </w:p>
    <w:p w14:paraId="7E80024B" w14:textId="77777777" w:rsidR="00765564" w:rsidRPr="00885921" w:rsidRDefault="00765564" w:rsidP="00765564">
      <w:pPr>
        <w:pStyle w:val="Date"/>
        <w:rPr>
          <w:rFonts w:ascii="Times New Roman" w:hAnsi="Times New Roman"/>
          <w:sz w:val="24"/>
          <w:szCs w:val="24"/>
        </w:rPr>
      </w:pPr>
    </w:p>
    <w:p w14:paraId="0FE4FA00" w14:textId="77777777" w:rsidR="00765564" w:rsidRPr="00061A0E" w:rsidRDefault="00765564" w:rsidP="00765564">
      <w:pPr>
        <w:pStyle w:val="Date"/>
        <w:ind w:left="0"/>
        <w:rPr>
          <w:rFonts w:ascii="Times New Roman" w:hAnsi="Times New Roman"/>
          <w:sz w:val="24"/>
          <w:szCs w:val="24"/>
        </w:rPr>
      </w:pPr>
    </w:p>
    <w:p w14:paraId="4053D663" w14:textId="77777777" w:rsidR="00765564" w:rsidRPr="00061A0E" w:rsidRDefault="00765564" w:rsidP="00CF1839"/>
    <w:sectPr w:rsidR="00765564" w:rsidRPr="00061A0E" w:rsidSect="00156F64">
      <w:headerReference w:type="default" r:id="rId12"/>
      <w:footerReference w:type="even" r:id="rId13"/>
      <w:footerReference w:type="default" r:id="rId14"/>
      <w:pgSz w:w="12240" w:h="15840" w:code="1"/>
      <w:pgMar w:top="1440" w:right="1440" w:bottom="990" w:left="1440" w:header="720"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FE02B" w14:textId="77777777" w:rsidR="00806DDA" w:rsidRDefault="00806DDA">
      <w:r>
        <w:separator/>
      </w:r>
    </w:p>
  </w:endnote>
  <w:endnote w:type="continuationSeparator" w:id="0">
    <w:p w14:paraId="2FCA57FC" w14:textId="77777777" w:rsidR="00806DDA" w:rsidRDefault="00806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4931654"/>
      <w:docPartObj>
        <w:docPartGallery w:val="Page Numbers (Bottom of Page)"/>
        <w:docPartUnique/>
      </w:docPartObj>
    </w:sdtPr>
    <w:sdtContent>
      <w:p w14:paraId="5DF11AC6" w14:textId="41003BC4" w:rsidR="00AC1B03" w:rsidRDefault="00AC1B03" w:rsidP="008F7B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026387" w14:textId="77777777" w:rsidR="00AC1B03" w:rsidRDefault="00AC1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4411048"/>
      <w:docPartObj>
        <w:docPartGallery w:val="Page Numbers (Bottom of Page)"/>
        <w:docPartUnique/>
      </w:docPartObj>
    </w:sdtPr>
    <w:sdtContent>
      <w:p w14:paraId="10083B7E" w14:textId="10D0B174" w:rsidR="00AC1B03" w:rsidRDefault="00AC1B03" w:rsidP="008F7B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879F4">
          <w:rPr>
            <w:rStyle w:val="PageNumber"/>
            <w:noProof/>
          </w:rPr>
          <w:t>25</w:t>
        </w:r>
        <w:r>
          <w:rPr>
            <w:rStyle w:val="PageNumber"/>
          </w:rPr>
          <w:fldChar w:fldCharType="end"/>
        </w:r>
      </w:p>
    </w:sdtContent>
  </w:sdt>
  <w:p w14:paraId="58961569" w14:textId="408FB31A" w:rsidR="00AC1B03" w:rsidRDefault="00AC1B03" w:rsidP="00DD5FE9">
    <w:pPr>
      <w:pStyle w:val="Footer"/>
      <w:spacing w:line="240" w:lineRule="auto"/>
      <w:jc w:val="left"/>
    </w:pPr>
    <w:r>
      <w:t xml:space="preserve">     </w:t>
    </w:r>
  </w:p>
  <w:p w14:paraId="380F710D" w14:textId="1721E038" w:rsidR="00AC1B03" w:rsidRPr="00917FE4" w:rsidRDefault="00AC1B03" w:rsidP="00917FE4">
    <w:pPr>
      <w:pStyle w:val="Footer"/>
      <w:spacing w:line="240" w:lineRule="auto"/>
      <w:ind w:firstLine="0"/>
      <w:rPr>
        <w:rFonts w:ascii="Times New Roman" w:hAnsi="Times New Roman"/>
        <w:sz w:val="24"/>
        <w:szCs w:val="24"/>
      </w:rPr>
    </w:pPr>
    <w:r w:rsidRPr="00917FE4">
      <w:rPr>
        <w:rFonts w:ascii="Times New Roman" w:hAnsi="Times New Roman"/>
        <w:sz w:val="24"/>
        <w:szCs w:val="24"/>
      </w:rPr>
      <w:t>PLAINTIFF’</w:t>
    </w:r>
    <w:r w:rsidR="005F128E">
      <w:rPr>
        <w:rFonts w:ascii="Times New Roman" w:hAnsi="Times New Roman"/>
        <w:sz w:val="24"/>
        <w:szCs w:val="24"/>
      </w:rPr>
      <w:t>S</w:t>
    </w:r>
    <w:r w:rsidRPr="00917FE4">
      <w:rPr>
        <w:rFonts w:ascii="Times New Roman" w:hAnsi="Times New Roman"/>
        <w:sz w:val="24"/>
        <w:szCs w:val="24"/>
      </w:rPr>
      <w:t xml:space="preserve"> COMPLAINT FOR DAMAGES AND INJUNCTIVE RELIEF</w:t>
    </w:r>
  </w:p>
  <w:p w14:paraId="700127AF" w14:textId="737AAE3C" w:rsidR="00AC1B03" w:rsidRDefault="00AC1B03" w:rsidP="006C3C0C">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4C27" w14:textId="77777777" w:rsidR="00806DDA" w:rsidRDefault="00806DDA">
      <w:r>
        <w:separator/>
      </w:r>
    </w:p>
  </w:footnote>
  <w:footnote w:type="continuationSeparator" w:id="0">
    <w:p w14:paraId="02A613F5" w14:textId="77777777" w:rsidR="00806DDA" w:rsidRDefault="00806DDA">
      <w:r>
        <w:continuationSeparator/>
      </w:r>
    </w:p>
  </w:footnote>
  <w:footnote w:id="1">
    <w:p w14:paraId="746DFBFC" w14:textId="5EA28D9D" w:rsidR="00AC1B03" w:rsidRPr="002047AA" w:rsidRDefault="00AC1B03" w:rsidP="006D2EE8">
      <w:pPr>
        <w:pStyle w:val="FootnoteText"/>
        <w:rPr>
          <w:sz w:val="20"/>
          <w:szCs w:val="20"/>
        </w:rPr>
      </w:pPr>
      <w:r w:rsidRPr="002047AA">
        <w:rPr>
          <w:rStyle w:val="FootnoteReference"/>
          <w:sz w:val="20"/>
          <w:szCs w:val="20"/>
        </w:rPr>
        <w:footnoteRef/>
      </w:r>
      <w:r w:rsidRPr="002047AA">
        <w:rPr>
          <w:sz w:val="20"/>
          <w:szCs w:val="20"/>
        </w:rPr>
        <w:t xml:space="preserve"> Unless otherwise noted, the relevant period is the period in which </w:t>
      </w:r>
      <w:r>
        <w:rPr>
          <w:sz w:val="20"/>
          <w:szCs w:val="20"/>
        </w:rPr>
        <w:t xml:space="preserve">DEFENDANTS </w:t>
      </w:r>
      <w:r w:rsidRPr="002047AA">
        <w:rPr>
          <w:sz w:val="20"/>
          <w:szCs w:val="20"/>
        </w:rPr>
        <w:t>owned</w:t>
      </w:r>
      <w:r>
        <w:rPr>
          <w:sz w:val="20"/>
          <w:szCs w:val="20"/>
        </w:rPr>
        <w:t xml:space="preserve"> and/or operated</w:t>
      </w:r>
      <w:r w:rsidRPr="002047AA">
        <w:rPr>
          <w:sz w:val="20"/>
          <w:szCs w:val="20"/>
        </w:rPr>
        <w:t xml:space="preserve"> the </w:t>
      </w:r>
      <w:r>
        <w:rPr>
          <w:sz w:val="20"/>
          <w:szCs w:val="20"/>
        </w:rPr>
        <w:t>PROPERTY</w:t>
      </w:r>
      <w:r w:rsidRPr="002047AA">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99F4" w14:textId="63D6B101" w:rsidR="00AC1B03" w:rsidRDefault="0091638E">
    <w:r>
      <w:rPr>
        <w:noProof/>
      </w:rPr>
      <mc:AlternateContent>
        <mc:Choice Requires="wps">
          <w:drawing>
            <wp:anchor distT="0" distB="0" distL="114300" distR="114300" simplePos="0" relativeHeight="251661312" behindDoc="0" locked="0" layoutInCell="1" allowOverlap="1" wp14:anchorId="2C918A85" wp14:editId="31E0001E">
              <wp:simplePos x="0" y="0"/>
              <wp:positionH relativeFrom="column">
                <wp:posOffset>-864326</wp:posOffset>
              </wp:positionH>
              <wp:positionV relativeFrom="paragraph">
                <wp:posOffset>3324225</wp:posOffset>
              </wp:positionV>
              <wp:extent cx="628650" cy="2731135"/>
              <wp:effectExtent l="0" t="0" r="0" b="0"/>
              <wp:wrapNone/>
              <wp:docPr id="8441775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650" cy="273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5CED7" w14:textId="77777777" w:rsidR="0091638E" w:rsidRPr="00C353AC" w:rsidRDefault="0091638E" w:rsidP="0091638E">
                          <w:pPr>
                            <w:jc w:val="center"/>
                            <w:rPr>
                              <w:b/>
                              <w:sz w:val="14"/>
                              <w:szCs w:val="16"/>
                            </w:rPr>
                          </w:pPr>
                          <w:r w:rsidRPr="00C353AC">
                            <w:rPr>
                              <w:b/>
                              <w:sz w:val="14"/>
                              <w:szCs w:val="16"/>
                            </w:rPr>
                            <w:t>Lipton Legal Group, APC</w:t>
                          </w:r>
                        </w:p>
                        <w:p w14:paraId="6B2CAF85" w14:textId="77777777" w:rsidR="0091638E" w:rsidRPr="00C353AC" w:rsidRDefault="0091638E" w:rsidP="0091638E">
                          <w:pPr>
                            <w:jc w:val="center"/>
                            <w:rPr>
                              <w:b/>
                              <w:sz w:val="14"/>
                              <w:szCs w:val="16"/>
                            </w:rPr>
                          </w:pPr>
                          <w:r w:rsidRPr="00C353AC">
                            <w:rPr>
                              <w:b/>
                              <w:sz w:val="14"/>
                              <w:szCs w:val="16"/>
                            </w:rPr>
                            <w:t>9478 W. Olympic Blvd. Suite #308</w:t>
                          </w:r>
                        </w:p>
                        <w:p w14:paraId="2C5681F9" w14:textId="77777777" w:rsidR="0091638E" w:rsidRPr="00C353AC" w:rsidRDefault="0091638E" w:rsidP="0091638E">
                          <w:pPr>
                            <w:jc w:val="center"/>
                            <w:rPr>
                              <w:b/>
                              <w:sz w:val="14"/>
                              <w:szCs w:val="16"/>
                            </w:rPr>
                          </w:pPr>
                          <w:r w:rsidRPr="00C353AC">
                            <w:rPr>
                              <w:b/>
                              <w:sz w:val="14"/>
                              <w:szCs w:val="16"/>
                            </w:rPr>
                            <w:t>Beverly Hills, CA 90212</w:t>
                          </w:r>
                        </w:p>
                        <w:p w14:paraId="0DC4E7AE" w14:textId="77777777" w:rsidR="0091638E" w:rsidRPr="00C353AC" w:rsidRDefault="0091638E" w:rsidP="0091638E">
                          <w:pPr>
                            <w:jc w:val="center"/>
                            <w:rPr>
                              <w:b/>
                              <w:sz w:val="14"/>
                              <w:szCs w:val="16"/>
                            </w:rPr>
                          </w:pPr>
                          <w:r w:rsidRPr="00C353AC">
                            <w:rPr>
                              <w:b/>
                              <w:sz w:val="14"/>
                              <w:szCs w:val="16"/>
                            </w:rPr>
                            <w:t>(310) 855-7556</w:t>
                          </w:r>
                        </w:p>
                      </w:txbxContent>
                    </wps:txbx>
                    <wps:bodyPr rot="0" vert="vert270"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18A85" id="_x0000_t202" coordsize="21600,21600" o:spt="202" path="m,l,21600r21600,l21600,xe">
              <v:stroke joinstyle="miter"/>
              <v:path gradientshapeok="t" o:connecttype="rect"/>
            </v:shapetype>
            <v:shape id="Text Box 5" o:spid="_x0000_s1026" type="#_x0000_t202" style="position:absolute;margin-left:-68.05pt;margin-top:261.75pt;width:49.5pt;height:21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" filled="f" stroked="f">
              <v:path arrowok="t"/>
              <v:textbox style="layout-flow:vertical;mso-layout-flow-alt:bottom-to-top" inset=",7.2pt,,7.2pt">
                <w:txbxContent>
                  <w:p w14:paraId="0195CED7" w14:textId="77777777" w:rsidR="0091638E" w:rsidRPr="00C353AC" w:rsidRDefault="0091638E" w:rsidP="0091638E">
                    <w:pPr>
                      <w:jc w:val="center"/>
                      <w:rPr>
                        <w:b/>
                        <w:sz w:val="14"/>
                        <w:szCs w:val="16"/>
                      </w:rPr>
                    </w:pPr>
                    <w:r w:rsidRPr="00C353AC">
                      <w:rPr>
                        <w:b/>
                        <w:sz w:val="14"/>
                        <w:szCs w:val="16"/>
                      </w:rPr>
                      <w:t>Lipton Legal Group, APC</w:t>
                    </w:r>
                  </w:p>
                  <w:p w14:paraId="6B2CAF85" w14:textId="77777777" w:rsidR="0091638E" w:rsidRPr="00C353AC" w:rsidRDefault="0091638E" w:rsidP="0091638E">
                    <w:pPr>
                      <w:jc w:val="center"/>
                      <w:rPr>
                        <w:b/>
                        <w:sz w:val="14"/>
                        <w:szCs w:val="16"/>
                      </w:rPr>
                    </w:pPr>
                    <w:r w:rsidRPr="00C353AC">
                      <w:rPr>
                        <w:b/>
                        <w:sz w:val="14"/>
                        <w:szCs w:val="16"/>
                      </w:rPr>
                      <w:t>9478 W. Olympic Blvd. Suite #308</w:t>
                    </w:r>
                  </w:p>
                  <w:p w14:paraId="2C5681F9" w14:textId="77777777" w:rsidR="0091638E" w:rsidRPr="00C353AC" w:rsidRDefault="0091638E" w:rsidP="0091638E">
                    <w:pPr>
                      <w:jc w:val="center"/>
                      <w:rPr>
                        <w:b/>
                        <w:sz w:val="14"/>
                        <w:szCs w:val="16"/>
                      </w:rPr>
                    </w:pPr>
                    <w:r w:rsidRPr="00C353AC">
                      <w:rPr>
                        <w:b/>
                        <w:sz w:val="14"/>
                        <w:szCs w:val="16"/>
                      </w:rPr>
                      <w:t>Beverly Hills, CA 90212</w:t>
                    </w:r>
                  </w:p>
                  <w:p w14:paraId="0DC4E7AE" w14:textId="77777777" w:rsidR="0091638E" w:rsidRPr="00C353AC" w:rsidRDefault="0091638E" w:rsidP="0091638E">
                    <w:pPr>
                      <w:jc w:val="center"/>
                      <w:rPr>
                        <w:b/>
                        <w:sz w:val="14"/>
                        <w:szCs w:val="16"/>
                      </w:rPr>
                    </w:pPr>
                    <w:r w:rsidRPr="00C353AC">
                      <w:rPr>
                        <w:b/>
                        <w:sz w:val="14"/>
                        <w:szCs w:val="16"/>
                      </w:rPr>
                      <w:t>(310) 855-7556</w:t>
                    </w:r>
                  </w:p>
                </w:txbxContent>
              </v:textbox>
            </v:shape>
          </w:pict>
        </mc:Fallback>
      </mc:AlternateContent>
    </w:r>
    <w:r w:rsidR="00AC1B03">
      <w:rPr>
        <w:noProof/>
      </w:rPr>
      <mc:AlternateContent>
        <mc:Choice Requires="wps">
          <w:drawing>
            <wp:anchor distT="0" distB="0" distL="114300" distR="114300" simplePos="0" relativeHeight="251659264" behindDoc="0" locked="0" layoutInCell="0" allowOverlap="1" wp14:anchorId="6D877F21" wp14:editId="04DE1244">
              <wp:simplePos x="0" y="0"/>
              <wp:positionH relativeFrom="margin">
                <wp:posOffset>-638175</wp:posOffset>
              </wp:positionH>
              <wp:positionV relativeFrom="page">
                <wp:posOffset>914399</wp:posOffset>
              </wp:positionV>
              <wp:extent cx="457200" cy="8543925"/>
              <wp:effectExtent l="0" t="0" r="0" b="9525"/>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43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7F30D0" w14:textId="77777777" w:rsidR="00AC1B03" w:rsidRDefault="00AC1B03" w:rsidP="00F7087F">
                          <w:pPr>
                            <w:pStyle w:val="LineNumbers"/>
                            <w:spacing w:line="480" w:lineRule="exact"/>
                          </w:pPr>
                          <w:r>
                            <w:t>1</w:t>
                          </w:r>
                        </w:p>
                        <w:p w14:paraId="4A805B07" w14:textId="77777777" w:rsidR="00AC1B03" w:rsidRDefault="00AC1B03" w:rsidP="00F7087F">
                          <w:pPr>
                            <w:pStyle w:val="LineNumbers"/>
                            <w:spacing w:line="480" w:lineRule="exact"/>
                          </w:pPr>
                          <w:r>
                            <w:t>2</w:t>
                          </w:r>
                        </w:p>
                        <w:p w14:paraId="3930EF9D" w14:textId="77777777" w:rsidR="00AC1B03" w:rsidRDefault="00AC1B03" w:rsidP="00F7087F">
                          <w:pPr>
                            <w:pStyle w:val="LineNumbers"/>
                            <w:spacing w:line="480" w:lineRule="exact"/>
                          </w:pPr>
                          <w:r>
                            <w:t>3</w:t>
                          </w:r>
                        </w:p>
                        <w:p w14:paraId="25652C3C" w14:textId="77777777" w:rsidR="00AC1B03" w:rsidRDefault="00AC1B03" w:rsidP="00F7087F">
                          <w:pPr>
                            <w:pStyle w:val="LineNumbers"/>
                            <w:spacing w:line="480" w:lineRule="exact"/>
                          </w:pPr>
                          <w:r>
                            <w:t>4</w:t>
                          </w:r>
                        </w:p>
                        <w:p w14:paraId="355EB73D" w14:textId="77777777" w:rsidR="00AC1B03" w:rsidRDefault="00AC1B03" w:rsidP="00F7087F">
                          <w:pPr>
                            <w:pStyle w:val="LineNumbers"/>
                            <w:spacing w:line="480" w:lineRule="exact"/>
                          </w:pPr>
                          <w:r>
                            <w:t>5</w:t>
                          </w:r>
                        </w:p>
                        <w:p w14:paraId="0DA876E8" w14:textId="77777777" w:rsidR="00AC1B03" w:rsidRDefault="00AC1B03" w:rsidP="00F7087F">
                          <w:pPr>
                            <w:pStyle w:val="LineNumbers"/>
                            <w:spacing w:line="480" w:lineRule="exact"/>
                          </w:pPr>
                          <w:r>
                            <w:t>6</w:t>
                          </w:r>
                        </w:p>
                        <w:p w14:paraId="12E64A4C" w14:textId="77777777" w:rsidR="00AC1B03" w:rsidRDefault="00AC1B03" w:rsidP="00F7087F">
                          <w:pPr>
                            <w:pStyle w:val="LineNumbers"/>
                            <w:spacing w:line="480" w:lineRule="exact"/>
                          </w:pPr>
                          <w:r>
                            <w:t>7</w:t>
                          </w:r>
                        </w:p>
                        <w:p w14:paraId="27BCF8F0" w14:textId="77777777" w:rsidR="00AC1B03" w:rsidRDefault="00AC1B03" w:rsidP="00F7087F">
                          <w:pPr>
                            <w:pStyle w:val="LineNumbers"/>
                            <w:spacing w:line="480" w:lineRule="exact"/>
                          </w:pPr>
                          <w:r>
                            <w:t>8</w:t>
                          </w:r>
                        </w:p>
                        <w:p w14:paraId="17A6D2ED" w14:textId="77777777" w:rsidR="00AC1B03" w:rsidRDefault="00AC1B03" w:rsidP="00F7087F">
                          <w:pPr>
                            <w:pStyle w:val="LineNumbers"/>
                            <w:spacing w:line="480" w:lineRule="exact"/>
                          </w:pPr>
                          <w:r>
                            <w:t>9</w:t>
                          </w:r>
                        </w:p>
                        <w:p w14:paraId="75F6895D" w14:textId="77777777" w:rsidR="00AC1B03" w:rsidRDefault="00AC1B03" w:rsidP="00F7087F">
                          <w:pPr>
                            <w:pStyle w:val="LineNumbers"/>
                            <w:spacing w:line="480" w:lineRule="exact"/>
                          </w:pPr>
                          <w:r>
                            <w:t>10</w:t>
                          </w:r>
                        </w:p>
                        <w:p w14:paraId="0E00A8A1" w14:textId="77777777" w:rsidR="00AC1B03" w:rsidRDefault="00AC1B03" w:rsidP="00F7087F">
                          <w:pPr>
                            <w:pStyle w:val="LineNumbers"/>
                            <w:spacing w:line="480" w:lineRule="exact"/>
                          </w:pPr>
                          <w:r>
                            <w:t>11</w:t>
                          </w:r>
                        </w:p>
                        <w:p w14:paraId="4A51D512" w14:textId="77777777" w:rsidR="00AC1B03" w:rsidRDefault="00AC1B03" w:rsidP="00F7087F">
                          <w:pPr>
                            <w:pStyle w:val="LineNumbers"/>
                            <w:spacing w:line="480" w:lineRule="exact"/>
                          </w:pPr>
                          <w:r>
                            <w:t>12</w:t>
                          </w:r>
                        </w:p>
                        <w:p w14:paraId="4067F04D" w14:textId="77777777" w:rsidR="00AC1B03" w:rsidRDefault="00AC1B03" w:rsidP="00F7087F">
                          <w:pPr>
                            <w:pStyle w:val="LineNumbers"/>
                            <w:spacing w:line="480" w:lineRule="exact"/>
                          </w:pPr>
                          <w:r>
                            <w:t>13</w:t>
                          </w:r>
                        </w:p>
                        <w:p w14:paraId="6E7A8EDD" w14:textId="77777777" w:rsidR="00AC1B03" w:rsidRDefault="00AC1B03" w:rsidP="00F7087F">
                          <w:pPr>
                            <w:pStyle w:val="LineNumbers"/>
                            <w:spacing w:line="480" w:lineRule="exact"/>
                          </w:pPr>
                          <w:r>
                            <w:t>14</w:t>
                          </w:r>
                        </w:p>
                        <w:p w14:paraId="6EC7ACC4" w14:textId="77777777" w:rsidR="00AC1B03" w:rsidRDefault="00AC1B03" w:rsidP="00F7087F">
                          <w:pPr>
                            <w:pStyle w:val="LineNumbers"/>
                            <w:spacing w:line="480" w:lineRule="exact"/>
                          </w:pPr>
                          <w:r>
                            <w:t>15</w:t>
                          </w:r>
                        </w:p>
                        <w:p w14:paraId="7D3BDE66" w14:textId="77777777" w:rsidR="00AC1B03" w:rsidRDefault="00AC1B03" w:rsidP="00F7087F">
                          <w:pPr>
                            <w:pStyle w:val="LineNumbers"/>
                            <w:spacing w:line="480" w:lineRule="exact"/>
                          </w:pPr>
                          <w:r>
                            <w:t>16</w:t>
                          </w:r>
                        </w:p>
                        <w:p w14:paraId="7CCFF15A" w14:textId="77777777" w:rsidR="00AC1B03" w:rsidRDefault="00AC1B03" w:rsidP="00F7087F">
                          <w:pPr>
                            <w:pStyle w:val="LineNumbers"/>
                            <w:spacing w:line="480" w:lineRule="exact"/>
                          </w:pPr>
                          <w:r>
                            <w:t>17</w:t>
                          </w:r>
                        </w:p>
                        <w:p w14:paraId="506B051A" w14:textId="77777777" w:rsidR="00AC1B03" w:rsidRDefault="00AC1B03" w:rsidP="00F7087F">
                          <w:pPr>
                            <w:pStyle w:val="LineNumbers"/>
                            <w:spacing w:line="480" w:lineRule="exact"/>
                          </w:pPr>
                          <w:r>
                            <w:t>18</w:t>
                          </w:r>
                        </w:p>
                        <w:p w14:paraId="34AF9694" w14:textId="77777777" w:rsidR="00AC1B03" w:rsidRDefault="00AC1B03" w:rsidP="00F7087F">
                          <w:pPr>
                            <w:pStyle w:val="LineNumbers"/>
                            <w:spacing w:line="480" w:lineRule="exact"/>
                          </w:pPr>
                          <w:r>
                            <w:t>19</w:t>
                          </w:r>
                        </w:p>
                        <w:p w14:paraId="4F308754" w14:textId="77777777" w:rsidR="00AC1B03" w:rsidRDefault="00AC1B03" w:rsidP="00F7087F">
                          <w:pPr>
                            <w:pStyle w:val="LineNumbers"/>
                            <w:spacing w:line="480" w:lineRule="exact"/>
                          </w:pPr>
                          <w:r>
                            <w:t>20</w:t>
                          </w:r>
                        </w:p>
                        <w:p w14:paraId="13C47A02" w14:textId="77777777" w:rsidR="00AC1B03" w:rsidRDefault="00AC1B03" w:rsidP="00F7087F">
                          <w:pPr>
                            <w:pStyle w:val="LineNumbers"/>
                            <w:spacing w:line="480" w:lineRule="exact"/>
                          </w:pPr>
                          <w:r>
                            <w:t>21</w:t>
                          </w:r>
                        </w:p>
                        <w:p w14:paraId="7389660E" w14:textId="77777777" w:rsidR="00AC1B03" w:rsidRDefault="00AC1B03" w:rsidP="00F7087F">
                          <w:pPr>
                            <w:pStyle w:val="LineNumbers"/>
                            <w:spacing w:line="480" w:lineRule="exact"/>
                          </w:pPr>
                          <w:r>
                            <w:t>22</w:t>
                          </w:r>
                        </w:p>
                        <w:p w14:paraId="791D244A" w14:textId="77777777" w:rsidR="00AC1B03" w:rsidRDefault="00AC1B03" w:rsidP="00F7087F">
                          <w:pPr>
                            <w:pStyle w:val="LineNumbers"/>
                            <w:spacing w:line="480" w:lineRule="exact"/>
                          </w:pPr>
                          <w:r>
                            <w:t>23</w:t>
                          </w:r>
                        </w:p>
                        <w:p w14:paraId="6E0618CD" w14:textId="77777777" w:rsidR="00AC1B03" w:rsidRDefault="00AC1B03" w:rsidP="00F7087F">
                          <w:pPr>
                            <w:pStyle w:val="LineNumbers"/>
                            <w:spacing w:line="480" w:lineRule="exact"/>
                          </w:pPr>
                          <w:r>
                            <w:t>24</w:t>
                          </w:r>
                        </w:p>
                        <w:p w14:paraId="7AF25C4B" w14:textId="77777777" w:rsidR="00AC1B03" w:rsidRDefault="00AC1B03" w:rsidP="00F7087F">
                          <w:pPr>
                            <w:pStyle w:val="LineNumbers"/>
                            <w:spacing w:line="480" w:lineRule="exact"/>
                          </w:pPr>
                          <w:r>
                            <w:t>25</w:t>
                          </w:r>
                        </w:p>
                        <w:p w14:paraId="3ECB91C5" w14:textId="77777777" w:rsidR="00AC1B03" w:rsidRDefault="00AC1B03" w:rsidP="00F7087F">
                          <w:pPr>
                            <w:pStyle w:val="LineNumbers"/>
                            <w:spacing w:line="480" w:lineRule="exact"/>
                          </w:pPr>
                          <w:r>
                            <w:t>26</w:t>
                          </w:r>
                        </w:p>
                        <w:p w14:paraId="22A41B65" w14:textId="77777777" w:rsidR="00AC1B03" w:rsidRDefault="00AC1B03" w:rsidP="00F7087F">
                          <w:pPr>
                            <w:pStyle w:val="LineNumbers"/>
                            <w:spacing w:line="480" w:lineRule="exact"/>
                          </w:pPr>
                          <w:r>
                            <w:t>27</w:t>
                          </w:r>
                        </w:p>
                        <w:p w14:paraId="0CBBA997" w14:textId="77777777" w:rsidR="00AC1B03" w:rsidRDefault="00AC1B03" w:rsidP="00F7087F">
                          <w:pPr>
                            <w:pStyle w:val="LineNumbers"/>
                            <w:spacing w:line="480" w:lineRule="exact"/>
                          </w:pPr>
                          <w:r>
                            <w:t>28</w:t>
                          </w:r>
                        </w:p>
                        <w:p w14:paraId="1665CCAA" w14:textId="77777777" w:rsidR="00AC1B03" w:rsidRDefault="00AC1B03" w:rsidP="00F7087F">
                          <w:pPr>
                            <w:pStyle w:val="LineNumbers"/>
                            <w:spacing w:line="480" w:lineRule="exac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6D877F21" id="LineNumbers" o:spid="_x0000_s1027" type="#_x0000_t202" style="position:absolute;margin-left:-50.25pt;margin-top:1in;width:36pt;height:67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" o:allowincell="f" stroked="f">
              <v:textbox inset="0,0,0,0">
                <w:txbxContent>
                  <w:p w14:paraId="207F30D0" w14:textId="77777777" w:rsidR="00AC1B03" w:rsidRDefault="00AC1B03" w:rsidP="00F7087F">
                    <w:pPr>
                      <w:pStyle w:val="LineNumbers"/>
                      <w:spacing w:line="480" w:lineRule="exact"/>
                    </w:pPr>
                    <w:r>
                      <w:t>1</w:t>
                    </w:r>
                  </w:p>
                  <w:p w14:paraId="4A805B07" w14:textId="77777777" w:rsidR="00AC1B03" w:rsidRDefault="00AC1B03" w:rsidP="00F7087F">
                    <w:pPr>
                      <w:pStyle w:val="LineNumbers"/>
                      <w:spacing w:line="480" w:lineRule="exact"/>
                    </w:pPr>
                    <w:r>
                      <w:t>2</w:t>
                    </w:r>
                  </w:p>
                  <w:p w14:paraId="3930EF9D" w14:textId="77777777" w:rsidR="00AC1B03" w:rsidRDefault="00AC1B03" w:rsidP="00F7087F">
                    <w:pPr>
                      <w:pStyle w:val="LineNumbers"/>
                      <w:spacing w:line="480" w:lineRule="exact"/>
                    </w:pPr>
                    <w:r>
                      <w:t>3</w:t>
                    </w:r>
                  </w:p>
                  <w:p w14:paraId="25652C3C" w14:textId="77777777" w:rsidR="00AC1B03" w:rsidRDefault="00AC1B03" w:rsidP="00F7087F">
                    <w:pPr>
                      <w:pStyle w:val="LineNumbers"/>
                      <w:spacing w:line="480" w:lineRule="exact"/>
                    </w:pPr>
                    <w:r>
                      <w:t>4</w:t>
                    </w:r>
                  </w:p>
                  <w:p w14:paraId="355EB73D" w14:textId="77777777" w:rsidR="00AC1B03" w:rsidRDefault="00AC1B03" w:rsidP="00F7087F">
                    <w:pPr>
                      <w:pStyle w:val="LineNumbers"/>
                      <w:spacing w:line="480" w:lineRule="exact"/>
                    </w:pPr>
                    <w:r>
                      <w:t>5</w:t>
                    </w:r>
                  </w:p>
                  <w:p w14:paraId="0DA876E8" w14:textId="77777777" w:rsidR="00AC1B03" w:rsidRDefault="00AC1B03" w:rsidP="00F7087F">
                    <w:pPr>
                      <w:pStyle w:val="LineNumbers"/>
                      <w:spacing w:line="480" w:lineRule="exact"/>
                    </w:pPr>
                    <w:r>
                      <w:t>6</w:t>
                    </w:r>
                  </w:p>
                  <w:p w14:paraId="12E64A4C" w14:textId="77777777" w:rsidR="00AC1B03" w:rsidRDefault="00AC1B03" w:rsidP="00F7087F">
                    <w:pPr>
                      <w:pStyle w:val="LineNumbers"/>
                      <w:spacing w:line="480" w:lineRule="exact"/>
                    </w:pPr>
                    <w:r>
                      <w:t>7</w:t>
                    </w:r>
                  </w:p>
                  <w:p w14:paraId="27BCF8F0" w14:textId="77777777" w:rsidR="00AC1B03" w:rsidRDefault="00AC1B03" w:rsidP="00F7087F">
                    <w:pPr>
                      <w:pStyle w:val="LineNumbers"/>
                      <w:spacing w:line="480" w:lineRule="exact"/>
                    </w:pPr>
                    <w:r>
                      <w:t>8</w:t>
                    </w:r>
                  </w:p>
                  <w:p w14:paraId="17A6D2ED" w14:textId="77777777" w:rsidR="00AC1B03" w:rsidRDefault="00AC1B03" w:rsidP="00F7087F">
                    <w:pPr>
                      <w:pStyle w:val="LineNumbers"/>
                      <w:spacing w:line="480" w:lineRule="exact"/>
                    </w:pPr>
                    <w:r>
                      <w:t>9</w:t>
                    </w:r>
                  </w:p>
                  <w:p w14:paraId="75F6895D" w14:textId="77777777" w:rsidR="00AC1B03" w:rsidRDefault="00AC1B03" w:rsidP="00F7087F">
                    <w:pPr>
                      <w:pStyle w:val="LineNumbers"/>
                      <w:spacing w:line="480" w:lineRule="exact"/>
                    </w:pPr>
                    <w:r>
                      <w:t>10</w:t>
                    </w:r>
                  </w:p>
                  <w:p w14:paraId="0E00A8A1" w14:textId="77777777" w:rsidR="00AC1B03" w:rsidRDefault="00AC1B03" w:rsidP="00F7087F">
                    <w:pPr>
                      <w:pStyle w:val="LineNumbers"/>
                      <w:spacing w:line="480" w:lineRule="exact"/>
                    </w:pPr>
                    <w:r>
                      <w:t>11</w:t>
                    </w:r>
                  </w:p>
                  <w:p w14:paraId="4A51D512" w14:textId="77777777" w:rsidR="00AC1B03" w:rsidRDefault="00AC1B03" w:rsidP="00F7087F">
                    <w:pPr>
                      <w:pStyle w:val="LineNumbers"/>
                      <w:spacing w:line="480" w:lineRule="exact"/>
                    </w:pPr>
                    <w:r>
                      <w:t>12</w:t>
                    </w:r>
                  </w:p>
                  <w:p w14:paraId="4067F04D" w14:textId="77777777" w:rsidR="00AC1B03" w:rsidRDefault="00AC1B03" w:rsidP="00F7087F">
                    <w:pPr>
                      <w:pStyle w:val="LineNumbers"/>
                      <w:spacing w:line="480" w:lineRule="exact"/>
                    </w:pPr>
                    <w:r>
                      <w:t>13</w:t>
                    </w:r>
                  </w:p>
                  <w:p w14:paraId="6E7A8EDD" w14:textId="77777777" w:rsidR="00AC1B03" w:rsidRDefault="00AC1B03" w:rsidP="00F7087F">
                    <w:pPr>
                      <w:pStyle w:val="LineNumbers"/>
                      <w:spacing w:line="480" w:lineRule="exact"/>
                    </w:pPr>
                    <w:r>
                      <w:t>14</w:t>
                    </w:r>
                  </w:p>
                  <w:p w14:paraId="6EC7ACC4" w14:textId="77777777" w:rsidR="00AC1B03" w:rsidRDefault="00AC1B03" w:rsidP="00F7087F">
                    <w:pPr>
                      <w:pStyle w:val="LineNumbers"/>
                      <w:spacing w:line="480" w:lineRule="exact"/>
                    </w:pPr>
                    <w:r>
                      <w:t>15</w:t>
                    </w:r>
                  </w:p>
                  <w:p w14:paraId="7D3BDE66" w14:textId="77777777" w:rsidR="00AC1B03" w:rsidRDefault="00AC1B03" w:rsidP="00F7087F">
                    <w:pPr>
                      <w:pStyle w:val="LineNumbers"/>
                      <w:spacing w:line="480" w:lineRule="exact"/>
                    </w:pPr>
                    <w:r>
                      <w:t>16</w:t>
                    </w:r>
                  </w:p>
                  <w:p w14:paraId="7CCFF15A" w14:textId="77777777" w:rsidR="00AC1B03" w:rsidRDefault="00AC1B03" w:rsidP="00F7087F">
                    <w:pPr>
                      <w:pStyle w:val="LineNumbers"/>
                      <w:spacing w:line="480" w:lineRule="exact"/>
                    </w:pPr>
                    <w:r>
                      <w:t>17</w:t>
                    </w:r>
                  </w:p>
                  <w:p w14:paraId="506B051A" w14:textId="77777777" w:rsidR="00AC1B03" w:rsidRDefault="00AC1B03" w:rsidP="00F7087F">
                    <w:pPr>
                      <w:pStyle w:val="LineNumbers"/>
                      <w:spacing w:line="480" w:lineRule="exact"/>
                    </w:pPr>
                    <w:r>
                      <w:t>18</w:t>
                    </w:r>
                  </w:p>
                  <w:p w14:paraId="34AF9694" w14:textId="77777777" w:rsidR="00AC1B03" w:rsidRDefault="00AC1B03" w:rsidP="00F7087F">
                    <w:pPr>
                      <w:pStyle w:val="LineNumbers"/>
                      <w:spacing w:line="480" w:lineRule="exact"/>
                    </w:pPr>
                    <w:r>
                      <w:t>19</w:t>
                    </w:r>
                  </w:p>
                  <w:p w14:paraId="4F308754" w14:textId="77777777" w:rsidR="00AC1B03" w:rsidRDefault="00AC1B03" w:rsidP="00F7087F">
                    <w:pPr>
                      <w:pStyle w:val="LineNumbers"/>
                      <w:spacing w:line="480" w:lineRule="exact"/>
                    </w:pPr>
                    <w:r>
                      <w:t>20</w:t>
                    </w:r>
                  </w:p>
                  <w:p w14:paraId="13C47A02" w14:textId="77777777" w:rsidR="00AC1B03" w:rsidRDefault="00AC1B03" w:rsidP="00F7087F">
                    <w:pPr>
                      <w:pStyle w:val="LineNumbers"/>
                      <w:spacing w:line="480" w:lineRule="exact"/>
                    </w:pPr>
                    <w:r>
                      <w:t>21</w:t>
                    </w:r>
                  </w:p>
                  <w:p w14:paraId="7389660E" w14:textId="77777777" w:rsidR="00AC1B03" w:rsidRDefault="00AC1B03" w:rsidP="00F7087F">
                    <w:pPr>
                      <w:pStyle w:val="LineNumbers"/>
                      <w:spacing w:line="480" w:lineRule="exact"/>
                    </w:pPr>
                    <w:r>
                      <w:t>22</w:t>
                    </w:r>
                  </w:p>
                  <w:p w14:paraId="791D244A" w14:textId="77777777" w:rsidR="00AC1B03" w:rsidRDefault="00AC1B03" w:rsidP="00F7087F">
                    <w:pPr>
                      <w:pStyle w:val="LineNumbers"/>
                      <w:spacing w:line="480" w:lineRule="exact"/>
                    </w:pPr>
                    <w:r>
                      <w:t>23</w:t>
                    </w:r>
                  </w:p>
                  <w:p w14:paraId="6E0618CD" w14:textId="77777777" w:rsidR="00AC1B03" w:rsidRDefault="00AC1B03" w:rsidP="00F7087F">
                    <w:pPr>
                      <w:pStyle w:val="LineNumbers"/>
                      <w:spacing w:line="480" w:lineRule="exact"/>
                    </w:pPr>
                    <w:r>
                      <w:t>24</w:t>
                    </w:r>
                  </w:p>
                  <w:p w14:paraId="7AF25C4B" w14:textId="77777777" w:rsidR="00AC1B03" w:rsidRDefault="00AC1B03" w:rsidP="00F7087F">
                    <w:pPr>
                      <w:pStyle w:val="LineNumbers"/>
                      <w:spacing w:line="480" w:lineRule="exact"/>
                    </w:pPr>
                    <w:r>
                      <w:t>25</w:t>
                    </w:r>
                  </w:p>
                  <w:p w14:paraId="3ECB91C5" w14:textId="77777777" w:rsidR="00AC1B03" w:rsidRDefault="00AC1B03" w:rsidP="00F7087F">
                    <w:pPr>
                      <w:pStyle w:val="LineNumbers"/>
                      <w:spacing w:line="480" w:lineRule="exact"/>
                    </w:pPr>
                    <w:r>
                      <w:t>26</w:t>
                    </w:r>
                  </w:p>
                  <w:p w14:paraId="22A41B65" w14:textId="77777777" w:rsidR="00AC1B03" w:rsidRDefault="00AC1B03" w:rsidP="00F7087F">
                    <w:pPr>
                      <w:pStyle w:val="LineNumbers"/>
                      <w:spacing w:line="480" w:lineRule="exact"/>
                    </w:pPr>
                    <w:r>
                      <w:t>27</w:t>
                    </w:r>
                  </w:p>
                  <w:p w14:paraId="0CBBA997" w14:textId="77777777" w:rsidR="00AC1B03" w:rsidRDefault="00AC1B03" w:rsidP="00F7087F">
                    <w:pPr>
                      <w:pStyle w:val="LineNumbers"/>
                      <w:spacing w:line="480" w:lineRule="exact"/>
                    </w:pPr>
                    <w:r>
                      <w:t>28</w:t>
                    </w:r>
                  </w:p>
                  <w:p w14:paraId="1665CCAA" w14:textId="77777777" w:rsidR="00AC1B03" w:rsidRDefault="00AC1B03" w:rsidP="00F7087F">
                    <w:pPr>
                      <w:pStyle w:val="LineNumbers"/>
                      <w:spacing w:line="480" w:lineRule="exact"/>
                    </w:pPr>
                  </w:p>
                </w:txbxContent>
              </v:textbox>
              <w10:wrap anchorx="margin" anchory="page"/>
            </v:shape>
          </w:pict>
        </mc:Fallback>
      </mc:AlternateContent>
    </w:r>
    <w:r w:rsidR="00AC1B03">
      <w:rPr>
        <w:noProof/>
      </w:rPr>
      <mc:AlternateContent>
        <mc:Choice Requires="wps">
          <w:drawing>
            <wp:anchor distT="0" distB="0" distL="114299" distR="114299" simplePos="0" relativeHeight="251658240" behindDoc="0" locked="0" layoutInCell="1" allowOverlap="1" wp14:anchorId="0224FE6B" wp14:editId="44DBCB3C">
              <wp:simplePos x="0" y="0"/>
              <wp:positionH relativeFrom="margin">
                <wp:posOffset>5943599</wp:posOffset>
              </wp:positionH>
              <wp:positionV relativeFrom="page">
                <wp:posOffset>0</wp:posOffset>
              </wp:positionV>
              <wp:extent cx="0" cy="10058400"/>
              <wp:effectExtent l="0" t="0" r="25400" b="25400"/>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1EEE677">
            <v:line id="RightBorder" style="position:absolute;z-index:251658240;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o:spid="_x0000_s1026" from="468pt,0" to="468pt,11in" w14:anchorId="30CF3CB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">
              <w10:wrap anchorx="margin" anchory="page"/>
            </v:line>
          </w:pict>
        </mc:Fallback>
      </mc:AlternateContent>
    </w:r>
    <w:r w:rsidR="00AC1B03">
      <w:rPr>
        <w:noProof/>
      </w:rPr>
      <mc:AlternateContent>
        <mc:Choice Requires="wps">
          <w:drawing>
            <wp:anchor distT="0" distB="0" distL="114299" distR="114299" simplePos="0" relativeHeight="251657216" behindDoc="0" locked="0" layoutInCell="1" allowOverlap="1" wp14:anchorId="6040F1DC" wp14:editId="70997E7B">
              <wp:simplePos x="0" y="0"/>
              <wp:positionH relativeFrom="margin">
                <wp:posOffset>-91441</wp:posOffset>
              </wp:positionH>
              <wp:positionV relativeFrom="page">
                <wp:posOffset>0</wp:posOffset>
              </wp:positionV>
              <wp:extent cx="0" cy="10058400"/>
              <wp:effectExtent l="0" t="0" r="25400" b="2540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5CCB756">
            <v:line id="LeftBorder2" style="position:absolute;z-index:251657216;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o:spid="_x0000_s1026" from="-7.2pt,0" to="-7.2pt,11in" w14:anchorId="1B37F9FC"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">
              <w10:wrap anchorx="margin" anchory="page"/>
            </v:line>
          </w:pict>
        </mc:Fallback>
      </mc:AlternateContent>
    </w:r>
    <w:r w:rsidR="00AC1B03">
      <w:rPr>
        <w:noProof/>
      </w:rPr>
      <mc:AlternateContent>
        <mc:Choice Requires="wps">
          <w:drawing>
            <wp:anchor distT="0" distB="0" distL="114299" distR="114299" simplePos="0" relativeHeight="251656192" behindDoc="0" locked="0" layoutInCell="1" allowOverlap="1" wp14:anchorId="368B7E75" wp14:editId="5C8D5AAF">
              <wp:simplePos x="0" y="0"/>
              <wp:positionH relativeFrom="margin">
                <wp:posOffset>-45721</wp:posOffset>
              </wp:positionH>
              <wp:positionV relativeFrom="page">
                <wp:posOffset>0</wp:posOffset>
              </wp:positionV>
              <wp:extent cx="0" cy="10058400"/>
              <wp:effectExtent l="0" t="0" r="25400" b="25400"/>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06B6C051">
            <v:line id="LeftBorder1" style="position:absolute;z-index:251656192;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o:spid="_x0000_s1026" from="-3.6pt,0" to="-3.6pt,11in" w14:anchorId="60EEB86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">
              <w10:wrap anchorx="margin" anchory="page"/>
            </v:lin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sCuw16He" int2:invalidationBookmarkName="" int2:hashCode="oxXe4L0i9FJl9n" int2:id="HOUmP9E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0A7D"/>
    <w:multiLevelType w:val="hybridMultilevel"/>
    <w:tmpl w:val="F52E72F6"/>
    <w:lvl w:ilvl="0" w:tplc="CAB4E348">
      <w:start w:val="1"/>
      <w:numFmt w:val="decimal"/>
      <w:lvlText w:val="(%1)"/>
      <w:lvlJc w:val="left"/>
      <w:pPr>
        <w:ind w:left="13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16AA7"/>
    <w:multiLevelType w:val="hybridMultilevel"/>
    <w:tmpl w:val="94F8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4081B"/>
    <w:multiLevelType w:val="hybridMultilevel"/>
    <w:tmpl w:val="EC120194"/>
    <w:lvl w:ilvl="0" w:tplc="96105148">
      <w:start w:val="1"/>
      <w:numFmt w:val="decimal"/>
      <w:lvlText w:val="%1."/>
      <w:lvlJc w:val="left"/>
      <w:pPr>
        <w:ind w:left="1080" w:hanging="360"/>
      </w:pPr>
      <w:rPr>
        <w:rFonts w:ascii="Times New Roman" w:hAnsi="Times New Roman" w:cs="Times New Roman" w:hint="default"/>
        <w:b w:val="0"/>
        <w:strike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B06BD"/>
    <w:multiLevelType w:val="hybridMultilevel"/>
    <w:tmpl w:val="98B84BCC"/>
    <w:lvl w:ilvl="0" w:tplc="9120F5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964A6F"/>
    <w:multiLevelType w:val="hybridMultilevel"/>
    <w:tmpl w:val="AA842910"/>
    <w:lvl w:ilvl="0" w:tplc="FFFFFFFF">
      <w:start w:val="1"/>
      <w:numFmt w:val="decimal"/>
      <w:lvlText w:val="%1."/>
      <w:lvlJc w:val="left"/>
      <w:pPr>
        <w:ind w:left="1080" w:hanging="360"/>
      </w:pPr>
      <w:rPr>
        <w:rFonts w:ascii="Times New Roman" w:hAnsi="Times New Roman" w:cs="Times New Roman" w:hint="default"/>
        <w:b w:val="0"/>
        <w:strike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0A00AC"/>
    <w:multiLevelType w:val="hybridMultilevel"/>
    <w:tmpl w:val="FB06B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A6123"/>
    <w:multiLevelType w:val="hybridMultilevel"/>
    <w:tmpl w:val="7AC07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A7A1B"/>
    <w:multiLevelType w:val="hybridMultilevel"/>
    <w:tmpl w:val="5B6CD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F71F6"/>
    <w:multiLevelType w:val="hybridMultilevel"/>
    <w:tmpl w:val="883AB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DC00C4"/>
    <w:multiLevelType w:val="hybridMultilevel"/>
    <w:tmpl w:val="FC8AE69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E942742"/>
    <w:multiLevelType w:val="hybridMultilevel"/>
    <w:tmpl w:val="A1BC1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C62BA"/>
    <w:multiLevelType w:val="hybridMultilevel"/>
    <w:tmpl w:val="A058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A5B8E"/>
    <w:multiLevelType w:val="hybridMultilevel"/>
    <w:tmpl w:val="8DC40004"/>
    <w:lvl w:ilvl="0" w:tplc="FFFFFFFF">
      <w:start w:val="1"/>
      <w:numFmt w:val="decimal"/>
      <w:lvlText w:val="%1."/>
      <w:lvlJc w:val="left"/>
      <w:pPr>
        <w:ind w:left="1080" w:hanging="360"/>
      </w:pPr>
      <w:rPr>
        <w:rFonts w:ascii="Times New Roman" w:hAnsi="Times New Roman" w:cs="Times New Roman" w:hint="default"/>
        <w:b w:val="0"/>
        <w:strike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A2501E"/>
    <w:multiLevelType w:val="hybridMultilevel"/>
    <w:tmpl w:val="9BF80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61A7C"/>
    <w:multiLevelType w:val="hybridMultilevel"/>
    <w:tmpl w:val="5B08A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8153E"/>
    <w:multiLevelType w:val="hybridMultilevel"/>
    <w:tmpl w:val="E67A755C"/>
    <w:lvl w:ilvl="0" w:tplc="B5DEA7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D92CAA"/>
    <w:multiLevelType w:val="hybridMultilevel"/>
    <w:tmpl w:val="8DC40004"/>
    <w:lvl w:ilvl="0" w:tplc="FFFFFFFF">
      <w:start w:val="1"/>
      <w:numFmt w:val="decimal"/>
      <w:lvlText w:val="%1."/>
      <w:lvlJc w:val="left"/>
      <w:pPr>
        <w:ind w:left="1080" w:hanging="360"/>
      </w:pPr>
      <w:rPr>
        <w:rFonts w:ascii="Times New Roman" w:hAnsi="Times New Roman" w:cs="Times New Roman" w:hint="default"/>
        <w:b w:val="0"/>
        <w:strike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74550A"/>
    <w:multiLevelType w:val="hybridMultilevel"/>
    <w:tmpl w:val="36466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C6BCD"/>
    <w:multiLevelType w:val="hybridMultilevel"/>
    <w:tmpl w:val="BEF4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5386F"/>
    <w:multiLevelType w:val="hybridMultilevel"/>
    <w:tmpl w:val="968882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D3325EA"/>
    <w:multiLevelType w:val="hybridMultilevel"/>
    <w:tmpl w:val="F78C4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FA2C60"/>
    <w:multiLevelType w:val="hybridMultilevel"/>
    <w:tmpl w:val="502C1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CB6FF6"/>
    <w:multiLevelType w:val="hybridMultilevel"/>
    <w:tmpl w:val="FECC8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99260EA"/>
    <w:multiLevelType w:val="hybridMultilevel"/>
    <w:tmpl w:val="DBC46A2A"/>
    <w:lvl w:ilvl="0" w:tplc="2A8E14B6">
      <w:start w:val="1"/>
      <w:numFmt w:val="decimal"/>
      <w:lvlText w:val="%1."/>
      <w:lvlJc w:val="left"/>
      <w:pPr>
        <w:ind w:left="1080" w:hanging="360"/>
      </w:pPr>
      <w:rPr>
        <w:rFonts w:hint="default"/>
        <w:b/>
      </w:rPr>
    </w:lvl>
    <w:lvl w:ilvl="1" w:tplc="04090019">
      <w:start w:val="1"/>
      <w:numFmt w:val="lowerLetter"/>
      <w:lvlText w:val="%2."/>
      <w:lvlJc w:val="left"/>
      <w:pPr>
        <w:ind w:left="-1530" w:hanging="360"/>
      </w:pPr>
    </w:lvl>
    <w:lvl w:ilvl="2" w:tplc="0409001B">
      <w:start w:val="1"/>
      <w:numFmt w:val="lowerRoman"/>
      <w:lvlText w:val="%3."/>
      <w:lvlJc w:val="right"/>
      <w:pPr>
        <w:ind w:left="-810" w:hanging="180"/>
      </w:pPr>
    </w:lvl>
    <w:lvl w:ilvl="3" w:tplc="0409000F">
      <w:start w:val="1"/>
      <w:numFmt w:val="decimal"/>
      <w:lvlText w:val="%4."/>
      <w:lvlJc w:val="left"/>
      <w:pPr>
        <w:ind w:left="-90" w:hanging="360"/>
      </w:pPr>
    </w:lvl>
    <w:lvl w:ilvl="4" w:tplc="04090019">
      <w:start w:val="1"/>
      <w:numFmt w:val="lowerLetter"/>
      <w:lvlText w:val="%5."/>
      <w:lvlJc w:val="left"/>
      <w:pPr>
        <w:ind w:left="630" w:hanging="360"/>
      </w:pPr>
    </w:lvl>
    <w:lvl w:ilvl="5" w:tplc="0409001B">
      <w:start w:val="1"/>
      <w:numFmt w:val="lowerRoman"/>
      <w:lvlText w:val="%6."/>
      <w:lvlJc w:val="right"/>
      <w:pPr>
        <w:ind w:left="1350" w:hanging="180"/>
      </w:pPr>
    </w:lvl>
    <w:lvl w:ilvl="6" w:tplc="0409000F">
      <w:start w:val="1"/>
      <w:numFmt w:val="decimal"/>
      <w:lvlText w:val="%7."/>
      <w:lvlJc w:val="left"/>
      <w:pPr>
        <w:ind w:left="2070" w:hanging="360"/>
      </w:pPr>
    </w:lvl>
    <w:lvl w:ilvl="7" w:tplc="04090019" w:tentative="1">
      <w:start w:val="1"/>
      <w:numFmt w:val="lowerLetter"/>
      <w:lvlText w:val="%8."/>
      <w:lvlJc w:val="left"/>
      <w:pPr>
        <w:ind w:left="2790" w:hanging="360"/>
      </w:pPr>
    </w:lvl>
    <w:lvl w:ilvl="8" w:tplc="0409001B" w:tentative="1">
      <w:start w:val="1"/>
      <w:numFmt w:val="lowerRoman"/>
      <w:lvlText w:val="%9."/>
      <w:lvlJc w:val="right"/>
      <w:pPr>
        <w:ind w:left="3510" w:hanging="180"/>
      </w:pPr>
    </w:lvl>
  </w:abstractNum>
  <w:abstractNum w:abstractNumId="24" w15:restartNumberingAfterBreak="0">
    <w:nsid w:val="72F2740B"/>
    <w:multiLevelType w:val="hybridMultilevel"/>
    <w:tmpl w:val="45285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B2D96"/>
    <w:multiLevelType w:val="hybridMultilevel"/>
    <w:tmpl w:val="10C46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37240D"/>
    <w:multiLevelType w:val="hybridMultilevel"/>
    <w:tmpl w:val="8DC40004"/>
    <w:lvl w:ilvl="0" w:tplc="FFFFFFFF">
      <w:start w:val="1"/>
      <w:numFmt w:val="decimal"/>
      <w:lvlText w:val="%1."/>
      <w:lvlJc w:val="left"/>
      <w:pPr>
        <w:ind w:left="1080" w:hanging="360"/>
      </w:pPr>
      <w:rPr>
        <w:rFonts w:ascii="Times New Roman" w:hAnsi="Times New Roman" w:cs="Times New Roman" w:hint="default"/>
        <w:b w:val="0"/>
        <w:strike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946435"/>
    <w:multiLevelType w:val="hybridMultilevel"/>
    <w:tmpl w:val="49161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AE0A93"/>
    <w:multiLevelType w:val="hybridMultilevel"/>
    <w:tmpl w:val="AA842910"/>
    <w:lvl w:ilvl="0" w:tplc="FFFFFFFF">
      <w:start w:val="1"/>
      <w:numFmt w:val="decimal"/>
      <w:lvlText w:val="%1."/>
      <w:lvlJc w:val="left"/>
      <w:pPr>
        <w:ind w:left="1080" w:hanging="360"/>
      </w:pPr>
      <w:rPr>
        <w:rFonts w:ascii="Times New Roman" w:hAnsi="Times New Roman" w:cs="Times New Roman" w:hint="default"/>
        <w:b w:val="0"/>
        <w:strike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176220">
    <w:abstractNumId w:val="2"/>
  </w:num>
  <w:num w:numId="2" w16cid:durableId="587664447">
    <w:abstractNumId w:val="0"/>
  </w:num>
  <w:num w:numId="3" w16cid:durableId="1004943500">
    <w:abstractNumId w:val="20"/>
  </w:num>
  <w:num w:numId="4" w16cid:durableId="1770808940">
    <w:abstractNumId w:val="3"/>
  </w:num>
  <w:num w:numId="5" w16cid:durableId="1314598994">
    <w:abstractNumId w:val="9"/>
  </w:num>
  <w:num w:numId="6" w16cid:durableId="1562449267">
    <w:abstractNumId w:val="24"/>
  </w:num>
  <w:num w:numId="7" w16cid:durableId="1743914094">
    <w:abstractNumId w:val="8"/>
  </w:num>
  <w:num w:numId="8" w16cid:durableId="675964193">
    <w:abstractNumId w:val="27"/>
  </w:num>
  <w:num w:numId="9" w16cid:durableId="774906585">
    <w:abstractNumId w:val="14"/>
  </w:num>
  <w:num w:numId="10" w16cid:durableId="840658614">
    <w:abstractNumId w:val="23"/>
  </w:num>
  <w:num w:numId="11" w16cid:durableId="614756533">
    <w:abstractNumId w:val="13"/>
  </w:num>
  <w:num w:numId="12" w16cid:durableId="1946301881">
    <w:abstractNumId w:val="25"/>
  </w:num>
  <w:num w:numId="13" w16cid:durableId="24985682">
    <w:abstractNumId w:val="21"/>
  </w:num>
  <w:num w:numId="14" w16cid:durableId="1117213339">
    <w:abstractNumId w:val="10"/>
  </w:num>
  <w:num w:numId="15" w16cid:durableId="1167212390">
    <w:abstractNumId w:val="18"/>
  </w:num>
  <w:num w:numId="16" w16cid:durableId="1677994769">
    <w:abstractNumId w:val="17"/>
  </w:num>
  <w:num w:numId="17" w16cid:durableId="533225777">
    <w:abstractNumId w:val="5"/>
  </w:num>
  <w:num w:numId="18" w16cid:durableId="1358777771">
    <w:abstractNumId w:val="1"/>
  </w:num>
  <w:num w:numId="19" w16cid:durableId="1866946209">
    <w:abstractNumId w:val="11"/>
  </w:num>
  <w:num w:numId="20" w16cid:durableId="1163854645">
    <w:abstractNumId w:val="7"/>
  </w:num>
  <w:num w:numId="21" w16cid:durableId="475688866">
    <w:abstractNumId w:val="22"/>
  </w:num>
  <w:num w:numId="22" w16cid:durableId="225993692">
    <w:abstractNumId w:val="6"/>
  </w:num>
  <w:num w:numId="23" w16cid:durableId="164512666">
    <w:abstractNumId w:val="19"/>
  </w:num>
  <w:num w:numId="24" w16cid:durableId="934285410">
    <w:abstractNumId w:val="26"/>
  </w:num>
  <w:num w:numId="25" w16cid:durableId="2104453230">
    <w:abstractNumId w:val="15"/>
  </w:num>
  <w:num w:numId="26" w16cid:durableId="84542428">
    <w:abstractNumId w:val="12"/>
  </w:num>
  <w:num w:numId="27" w16cid:durableId="1161114991">
    <w:abstractNumId w:val="16"/>
  </w:num>
  <w:num w:numId="28" w16cid:durableId="215238490">
    <w:abstractNumId w:val="4"/>
  </w:num>
  <w:num w:numId="29" w16cid:durableId="288555560">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90"/>
  <w:drawingGridVerticalSpacing w:val="187"/>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244F69"/>
    <w:rsid w:val="00000594"/>
    <w:rsid w:val="00000C0D"/>
    <w:rsid w:val="00001087"/>
    <w:rsid w:val="00001123"/>
    <w:rsid w:val="000034CB"/>
    <w:rsid w:val="00003A80"/>
    <w:rsid w:val="00003D53"/>
    <w:rsid w:val="000044DC"/>
    <w:rsid w:val="00005A88"/>
    <w:rsid w:val="00005AA9"/>
    <w:rsid w:val="00007429"/>
    <w:rsid w:val="0000775F"/>
    <w:rsid w:val="000101B2"/>
    <w:rsid w:val="0001198A"/>
    <w:rsid w:val="000123E3"/>
    <w:rsid w:val="00012CA2"/>
    <w:rsid w:val="000131D0"/>
    <w:rsid w:val="000131E9"/>
    <w:rsid w:val="00013DCA"/>
    <w:rsid w:val="00014E27"/>
    <w:rsid w:val="00014F9A"/>
    <w:rsid w:val="0001500D"/>
    <w:rsid w:val="000163F7"/>
    <w:rsid w:val="00017BF1"/>
    <w:rsid w:val="00020241"/>
    <w:rsid w:val="0002088D"/>
    <w:rsid w:val="000216D4"/>
    <w:rsid w:val="00022482"/>
    <w:rsid w:val="00023DAA"/>
    <w:rsid w:val="00024C9F"/>
    <w:rsid w:val="000260DF"/>
    <w:rsid w:val="0002760B"/>
    <w:rsid w:val="000305A9"/>
    <w:rsid w:val="00030D28"/>
    <w:rsid w:val="000318CF"/>
    <w:rsid w:val="0003474B"/>
    <w:rsid w:val="0003476A"/>
    <w:rsid w:val="000355C0"/>
    <w:rsid w:val="00040167"/>
    <w:rsid w:val="00042797"/>
    <w:rsid w:val="0004354D"/>
    <w:rsid w:val="000436BA"/>
    <w:rsid w:val="00044293"/>
    <w:rsid w:val="00044941"/>
    <w:rsid w:val="00045AA3"/>
    <w:rsid w:val="0004622C"/>
    <w:rsid w:val="00046872"/>
    <w:rsid w:val="00046EC1"/>
    <w:rsid w:val="00047D76"/>
    <w:rsid w:val="00047F81"/>
    <w:rsid w:val="00047F97"/>
    <w:rsid w:val="000505B6"/>
    <w:rsid w:val="00050E5F"/>
    <w:rsid w:val="00050FD1"/>
    <w:rsid w:val="00051D39"/>
    <w:rsid w:val="0005231C"/>
    <w:rsid w:val="00052399"/>
    <w:rsid w:val="0005250C"/>
    <w:rsid w:val="00053C7F"/>
    <w:rsid w:val="00054ADC"/>
    <w:rsid w:val="00055239"/>
    <w:rsid w:val="00055835"/>
    <w:rsid w:val="00055EDD"/>
    <w:rsid w:val="00056066"/>
    <w:rsid w:val="00057FCD"/>
    <w:rsid w:val="0005FC3D"/>
    <w:rsid w:val="00060DEF"/>
    <w:rsid w:val="000610E3"/>
    <w:rsid w:val="00061A0E"/>
    <w:rsid w:val="00061C83"/>
    <w:rsid w:val="00063029"/>
    <w:rsid w:val="000650A6"/>
    <w:rsid w:val="0006532E"/>
    <w:rsid w:val="000666AA"/>
    <w:rsid w:val="00067E6D"/>
    <w:rsid w:val="0007109F"/>
    <w:rsid w:val="00071532"/>
    <w:rsid w:val="00073143"/>
    <w:rsid w:val="00075A1D"/>
    <w:rsid w:val="00075BDB"/>
    <w:rsid w:val="00075E86"/>
    <w:rsid w:val="000769FC"/>
    <w:rsid w:val="000771A0"/>
    <w:rsid w:val="000775EA"/>
    <w:rsid w:val="00080B4E"/>
    <w:rsid w:val="0008192F"/>
    <w:rsid w:val="00082A7C"/>
    <w:rsid w:val="000836E3"/>
    <w:rsid w:val="00083CC1"/>
    <w:rsid w:val="000849E0"/>
    <w:rsid w:val="00084D4E"/>
    <w:rsid w:val="0008638C"/>
    <w:rsid w:val="00086DC1"/>
    <w:rsid w:val="0008701F"/>
    <w:rsid w:val="00087D86"/>
    <w:rsid w:val="00087FDA"/>
    <w:rsid w:val="000912A3"/>
    <w:rsid w:val="000926C6"/>
    <w:rsid w:val="00093550"/>
    <w:rsid w:val="000939FC"/>
    <w:rsid w:val="00093D82"/>
    <w:rsid w:val="000957F4"/>
    <w:rsid w:val="00095973"/>
    <w:rsid w:val="00096F11"/>
    <w:rsid w:val="00097E84"/>
    <w:rsid w:val="000A1143"/>
    <w:rsid w:val="000A1A69"/>
    <w:rsid w:val="000A2889"/>
    <w:rsid w:val="000A2C03"/>
    <w:rsid w:val="000A45AD"/>
    <w:rsid w:val="000A53A3"/>
    <w:rsid w:val="000A5AB9"/>
    <w:rsid w:val="000A637B"/>
    <w:rsid w:val="000B15EB"/>
    <w:rsid w:val="000B21FB"/>
    <w:rsid w:val="000B4DBD"/>
    <w:rsid w:val="000B66F5"/>
    <w:rsid w:val="000B6800"/>
    <w:rsid w:val="000B6C2C"/>
    <w:rsid w:val="000B6DCF"/>
    <w:rsid w:val="000B75A0"/>
    <w:rsid w:val="000C057F"/>
    <w:rsid w:val="000C05AD"/>
    <w:rsid w:val="000C0875"/>
    <w:rsid w:val="000C1DDC"/>
    <w:rsid w:val="000C235C"/>
    <w:rsid w:val="000C3FC5"/>
    <w:rsid w:val="000C41F7"/>
    <w:rsid w:val="000C569B"/>
    <w:rsid w:val="000C5E02"/>
    <w:rsid w:val="000C76A9"/>
    <w:rsid w:val="000D005B"/>
    <w:rsid w:val="000D306E"/>
    <w:rsid w:val="000D3DB8"/>
    <w:rsid w:val="000D4FB8"/>
    <w:rsid w:val="000D54EF"/>
    <w:rsid w:val="000D639C"/>
    <w:rsid w:val="000D7A28"/>
    <w:rsid w:val="000D7AD5"/>
    <w:rsid w:val="000E14F5"/>
    <w:rsid w:val="000E276A"/>
    <w:rsid w:val="000E2E8C"/>
    <w:rsid w:val="000E30F2"/>
    <w:rsid w:val="000E5C51"/>
    <w:rsid w:val="000E7056"/>
    <w:rsid w:val="000E7D75"/>
    <w:rsid w:val="000F0306"/>
    <w:rsid w:val="000F141A"/>
    <w:rsid w:val="000F198C"/>
    <w:rsid w:val="000F1993"/>
    <w:rsid w:val="000F30DA"/>
    <w:rsid w:val="000F36DB"/>
    <w:rsid w:val="000F3D74"/>
    <w:rsid w:val="000F5DE9"/>
    <w:rsid w:val="000F610E"/>
    <w:rsid w:val="000F6392"/>
    <w:rsid w:val="000F6729"/>
    <w:rsid w:val="000F715B"/>
    <w:rsid w:val="000F75C0"/>
    <w:rsid w:val="000F76D4"/>
    <w:rsid w:val="00101222"/>
    <w:rsid w:val="001017F7"/>
    <w:rsid w:val="0010183D"/>
    <w:rsid w:val="00101A92"/>
    <w:rsid w:val="00101E61"/>
    <w:rsid w:val="001021D7"/>
    <w:rsid w:val="00102ACD"/>
    <w:rsid w:val="00102C91"/>
    <w:rsid w:val="001032E3"/>
    <w:rsid w:val="0010427A"/>
    <w:rsid w:val="0010438D"/>
    <w:rsid w:val="00105630"/>
    <w:rsid w:val="001063A7"/>
    <w:rsid w:val="00106455"/>
    <w:rsid w:val="00107868"/>
    <w:rsid w:val="00107A86"/>
    <w:rsid w:val="00107B15"/>
    <w:rsid w:val="00110AA0"/>
    <w:rsid w:val="00112AF7"/>
    <w:rsid w:val="00112CD0"/>
    <w:rsid w:val="00113647"/>
    <w:rsid w:val="00114535"/>
    <w:rsid w:val="00114630"/>
    <w:rsid w:val="001149F1"/>
    <w:rsid w:val="0011666E"/>
    <w:rsid w:val="00116B8C"/>
    <w:rsid w:val="00117C46"/>
    <w:rsid w:val="00117D6D"/>
    <w:rsid w:val="00117FBC"/>
    <w:rsid w:val="00120519"/>
    <w:rsid w:val="00122F9B"/>
    <w:rsid w:val="0012436A"/>
    <w:rsid w:val="0012634E"/>
    <w:rsid w:val="00126B0B"/>
    <w:rsid w:val="0012776C"/>
    <w:rsid w:val="0013068B"/>
    <w:rsid w:val="00133FAB"/>
    <w:rsid w:val="001345F6"/>
    <w:rsid w:val="001347C9"/>
    <w:rsid w:val="00135DA6"/>
    <w:rsid w:val="001403BE"/>
    <w:rsid w:val="00141918"/>
    <w:rsid w:val="00142943"/>
    <w:rsid w:val="00142A39"/>
    <w:rsid w:val="0014314F"/>
    <w:rsid w:val="00144565"/>
    <w:rsid w:val="00144634"/>
    <w:rsid w:val="00145ADA"/>
    <w:rsid w:val="0014720E"/>
    <w:rsid w:val="0014751C"/>
    <w:rsid w:val="00147E44"/>
    <w:rsid w:val="001519E4"/>
    <w:rsid w:val="00151A34"/>
    <w:rsid w:val="00151DB4"/>
    <w:rsid w:val="00151EAE"/>
    <w:rsid w:val="00152676"/>
    <w:rsid w:val="001551B9"/>
    <w:rsid w:val="001555EF"/>
    <w:rsid w:val="001557F7"/>
    <w:rsid w:val="00156F64"/>
    <w:rsid w:val="0015728C"/>
    <w:rsid w:val="0016020B"/>
    <w:rsid w:val="00160AA9"/>
    <w:rsid w:val="001615A6"/>
    <w:rsid w:val="001622A6"/>
    <w:rsid w:val="00162B1C"/>
    <w:rsid w:val="0016310D"/>
    <w:rsid w:val="001647FC"/>
    <w:rsid w:val="00164F19"/>
    <w:rsid w:val="001658EF"/>
    <w:rsid w:val="00166787"/>
    <w:rsid w:val="00167D59"/>
    <w:rsid w:val="00170075"/>
    <w:rsid w:val="0017116F"/>
    <w:rsid w:val="00171B36"/>
    <w:rsid w:val="00172EAD"/>
    <w:rsid w:val="00173B98"/>
    <w:rsid w:val="00174A61"/>
    <w:rsid w:val="00175631"/>
    <w:rsid w:val="00175DD7"/>
    <w:rsid w:val="00176016"/>
    <w:rsid w:val="001805ED"/>
    <w:rsid w:val="00182982"/>
    <w:rsid w:val="00182C69"/>
    <w:rsid w:val="00183786"/>
    <w:rsid w:val="00183927"/>
    <w:rsid w:val="00184B93"/>
    <w:rsid w:val="00184F5C"/>
    <w:rsid w:val="00187B0F"/>
    <w:rsid w:val="00187B1D"/>
    <w:rsid w:val="00187C62"/>
    <w:rsid w:val="00191E57"/>
    <w:rsid w:val="00191EBA"/>
    <w:rsid w:val="00193C5D"/>
    <w:rsid w:val="0019432E"/>
    <w:rsid w:val="001945DF"/>
    <w:rsid w:val="00194962"/>
    <w:rsid w:val="001955AB"/>
    <w:rsid w:val="00196095"/>
    <w:rsid w:val="0019767E"/>
    <w:rsid w:val="001A0DDF"/>
    <w:rsid w:val="001A106E"/>
    <w:rsid w:val="001A1BBC"/>
    <w:rsid w:val="001A2D22"/>
    <w:rsid w:val="001A360F"/>
    <w:rsid w:val="001A3FEA"/>
    <w:rsid w:val="001A52CA"/>
    <w:rsid w:val="001A5E62"/>
    <w:rsid w:val="001A651A"/>
    <w:rsid w:val="001A6C9D"/>
    <w:rsid w:val="001A6ED1"/>
    <w:rsid w:val="001A6ED9"/>
    <w:rsid w:val="001A71ED"/>
    <w:rsid w:val="001A79CF"/>
    <w:rsid w:val="001B0334"/>
    <w:rsid w:val="001B03AD"/>
    <w:rsid w:val="001B0A77"/>
    <w:rsid w:val="001B1760"/>
    <w:rsid w:val="001B289C"/>
    <w:rsid w:val="001B2986"/>
    <w:rsid w:val="001B2BAA"/>
    <w:rsid w:val="001B2CE0"/>
    <w:rsid w:val="001B3781"/>
    <w:rsid w:val="001B4067"/>
    <w:rsid w:val="001B455E"/>
    <w:rsid w:val="001C15B0"/>
    <w:rsid w:val="001C17AB"/>
    <w:rsid w:val="001C34A1"/>
    <w:rsid w:val="001C405E"/>
    <w:rsid w:val="001C4324"/>
    <w:rsid w:val="001C4A3C"/>
    <w:rsid w:val="001C53CA"/>
    <w:rsid w:val="001C5E49"/>
    <w:rsid w:val="001C6BD2"/>
    <w:rsid w:val="001C77B8"/>
    <w:rsid w:val="001D0182"/>
    <w:rsid w:val="001D0763"/>
    <w:rsid w:val="001D07D8"/>
    <w:rsid w:val="001D15D4"/>
    <w:rsid w:val="001D19B5"/>
    <w:rsid w:val="001D1D54"/>
    <w:rsid w:val="001D2B1D"/>
    <w:rsid w:val="001D4763"/>
    <w:rsid w:val="001D4FEB"/>
    <w:rsid w:val="001D5450"/>
    <w:rsid w:val="001D566B"/>
    <w:rsid w:val="001D5C45"/>
    <w:rsid w:val="001D6F12"/>
    <w:rsid w:val="001D71BD"/>
    <w:rsid w:val="001D75F8"/>
    <w:rsid w:val="001D7669"/>
    <w:rsid w:val="001E03D0"/>
    <w:rsid w:val="001E0F5F"/>
    <w:rsid w:val="001E19B5"/>
    <w:rsid w:val="001E1A45"/>
    <w:rsid w:val="001E1E34"/>
    <w:rsid w:val="001E2770"/>
    <w:rsid w:val="001E3123"/>
    <w:rsid w:val="001E4690"/>
    <w:rsid w:val="001E5523"/>
    <w:rsid w:val="001E615E"/>
    <w:rsid w:val="001E6ACA"/>
    <w:rsid w:val="001E6B6A"/>
    <w:rsid w:val="001E7FD7"/>
    <w:rsid w:val="001F18E8"/>
    <w:rsid w:val="001F1E64"/>
    <w:rsid w:val="001F294D"/>
    <w:rsid w:val="001F47E6"/>
    <w:rsid w:val="001F62E9"/>
    <w:rsid w:val="001F63A2"/>
    <w:rsid w:val="001F6626"/>
    <w:rsid w:val="001F66D0"/>
    <w:rsid w:val="001F75A1"/>
    <w:rsid w:val="001F75A2"/>
    <w:rsid w:val="001F77FD"/>
    <w:rsid w:val="001F7FF0"/>
    <w:rsid w:val="00200BE3"/>
    <w:rsid w:val="00200CEE"/>
    <w:rsid w:val="00200DC6"/>
    <w:rsid w:val="00200F08"/>
    <w:rsid w:val="00201DB4"/>
    <w:rsid w:val="00204B97"/>
    <w:rsid w:val="00205931"/>
    <w:rsid w:val="00205D13"/>
    <w:rsid w:val="00206BD1"/>
    <w:rsid w:val="0020707B"/>
    <w:rsid w:val="002075FB"/>
    <w:rsid w:val="0020786D"/>
    <w:rsid w:val="00207C13"/>
    <w:rsid w:val="002110CE"/>
    <w:rsid w:val="0021155E"/>
    <w:rsid w:val="00212E2F"/>
    <w:rsid w:val="00212F17"/>
    <w:rsid w:val="00213739"/>
    <w:rsid w:val="00214DF5"/>
    <w:rsid w:val="00215B97"/>
    <w:rsid w:val="0021715E"/>
    <w:rsid w:val="00217343"/>
    <w:rsid w:val="00217B17"/>
    <w:rsid w:val="00217CF3"/>
    <w:rsid w:val="00217F83"/>
    <w:rsid w:val="00220196"/>
    <w:rsid w:val="00220546"/>
    <w:rsid w:val="002212E4"/>
    <w:rsid w:val="00222429"/>
    <w:rsid w:val="00223DD3"/>
    <w:rsid w:val="002241B2"/>
    <w:rsid w:val="00225272"/>
    <w:rsid w:val="0022532C"/>
    <w:rsid w:val="002264B3"/>
    <w:rsid w:val="00226788"/>
    <w:rsid w:val="002270C5"/>
    <w:rsid w:val="00232279"/>
    <w:rsid w:val="00232C14"/>
    <w:rsid w:val="00233353"/>
    <w:rsid w:val="002333D8"/>
    <w:rsid w:val="00233B0C"/>
    <w:rsid w:val="00234B2E"/>
    <w:rsid w:val="00234CBE"/>
    <w:rsid w:val="002350D2"/>
    <w:rsid w:val="00236B95"/>
    <w:rsid w:val="00237095"/>
    <w:rsid w:val="002376AC"/>
    <w:rsid w:val="0024013D"/>
    <w:rsid w:val="00240595"/>
    <w:rsid w:val="00241E18"/>
    <w:rsid w:val="002428A4"/>
    <w:rsid w:val="0024379E"/>
    <w:rsid w:val="00243913"/>
    <w:rsid w:val="00244650"/>
    <w:rsid w:val="00244F69"/>
    <w:rsid w:val="00244FDF"/>
    <w:rsid w:val="00245353"/>
    <w:rsid w:val="002459AF"/>
    <w:rsid w:val="00246EA5"/>
    <w:rsid w:val="002472CC"/>
    <w:rsid w:val="00251B06"/>
    <w:rsid w:val="00251B83"/>
    <w:rsid w:val="00252968"/>
    <w:rsid w:val="00254249"/>
    <w:rsid w:val="00254645"/>
    <w:rsid w:val="002561CB"/>
    <w:rsid w:val="00257669"/>
    <w:rsid w:val="002602AB"/>
    <w:rsid w:val="002617E3"/>
    <w:rsid w:val="00261E48"/>
    <w:rsid w:val="0026417D"/>
    <w:rsid w:val="00264A9D"/>
    <w:rsid w:val="00267422"/>
    <w:rsid w:val="0026780E"/>
    <w:rsid w:val="00267A8F"/>
    <w:rsid w:val="002703E6"/>
    <w:rsid w:val="002710F3"/>
    <w:rsid w:val="0027122B"/>
    <w:rsid w:val="00272F82"/>
    <w:rsid w:val="00273848"/>
    <w:rsid w:val="00274F62"/>
    <w:rsid w:val="00275584"/>
    <w:rsid w:val="002758E3"/>
    <w:rsid w:val="00277898"/>
    <w:rsid w:val="00280784"/>
    <w:rsid w:val="0028139E"/>
    <w:rsid w:val="00281BA5"/>
    <w:rsid w:val="00282054"/>
    <w:rsid w:val="00282E08"/>
    <w:rsid w:val="002842F0"/>
    <w:rsid w:val="00284CBE"/>
    <w:rsid w:val="00290607"/>
    <w:rsid w:val="002939B7"/>
    <w:rsid w:val="002978EA"/>
    <w:rsid w:val="002979C2"/>
    <w:rsid w:val="00297B2E"/>
    <w:rsid w:val="002A0696"/>
    <w:rsid w:val="002A072D"/>
    <w:rsid w:val="002A0D4B"/>
    <w:rsid w:val="002A128B"/>
    <w:rsid w:val="002A2583"/>
    <w:rsid w:val="002A2705"/>
    <w:rsid w:val="002A5177"/>
    <w:rsid w:val="002A577C"/>
    <w:rsid w:val="002A5F6C"/>
    <w:rsid w:val="002A686F"/>
    <w:rsid w:val="002A72EA"/>
    <w:rsid w:val="002A7EFC"/>
    <w:rsid w:val="002B0209"/>
    <w:rsid w:val="002B056C"/>
    <w:rsid w:val="002B1004"/>
    <w:rsid w:val="002B14D8"/>
    <w:rsid w:val="002B1D76"/>
    <w:rsid w:val="002B29AD"/>
    <w:rsid w:val="002B2B84"/>
    <w:rsid w:val="002B4957"/>
    <w:rsid w:val="002B5C04"/>
    <w:rsid w:val="002B6950"/>
    <w:rsid w:val="002B71BD"/>
    <w:rsid w:val="002B757A"/>
    <w:rsid w:val="002B7683"/>
    <w:rsid w:val="002B788B"/>
    <w:rsid w:val="002B7B85"/>
    <w:rsid w:val="002B7C21"/>
    <w:rsid w:val="002C0C53"/>
    <w:rsid w:val="002C1B98"/>
    <w:rsid w:val="002C1D92"/>
    <w:rsid w:val="002C2315"/>
    <w:rsid w:val="002C2B28"/>
    <w:rsid w:val="002C2D27"/>
    <w:rsid w:val="002C333C"/>
    <w:rsid w:val="002C3541"/>
    <w:rsid w:val="002C42C9"/>
    <w:rsid w:val="002C55DD"/>
    <w:rsid w:val="002C75E2"/>
    <w:rsid w:val="002D015C"/>
    <w:rsid w:val="002D0331"/>
    <w:rsid w:val="002D0749"/>
    <w:rsid w:val="002D1C3B"/>
    <w:rsid w:val="002D2A3F"/>
    <w:rsid w:val="002D449A"/>
    <w:rsid w:val="002D51B1"/>
    <w:rsid w:val="002D6A1B"/>
    <w:rsid w:val="002E0384"/>
    <w:rsid w:val="002E0B7E"/>
    <w:rsid w:val="002E2DAA"/>
    <w:rsid w:val="002E36D6"/>
    <w:rsid w:val="002E3735"/>
    <w:rsid w:val="002E584A"/>
    <w:rsid w:val="002E66B5"/>
    <w:rsid w:val="002E7B65"/>
    <w:rsid w:val="002E7D41"/>
    <w:rsid w:val="002F002D"/>
    <w:rsid w:val="002F0290"/>
    <w:rsid w:val="002F0927"/>
    <w:rsid w:val="002F18D3"/>
    <w:rsid w:val="002F213A"/>
    <w:rsid w:val="002F3098"/>
    <w:rsid w:val="002F30AD"/>
    <w:rsid w:val="002F3123"/>
    <w:rsid w:val="002F328E"/>
    <w:rsid w:val="002F458C"/>
    <w:rsid w:val="002F489A"/>
    <w:rsid w:val="002F6C5B"/>
    <w:rsid w:val="002F7561"/>
    <w:rsid w:val="00300B34"/>
    <w:rsid w:val="0030106F"/>
    <w:rsid w:val="00301B40"/>
    <w:rsid w:val="00301EE1"/>
    <w:rsid w:val="0030212F"/>
    <w:rsid w:val="003033B4"/>
    <w:rsid w:val="00303B6B"/>
    <w:rsid w:val="00304783"/>
    <w:rsid w:val="00304D42"/>
    <w:rsid w:val="00304F66"/>
    <w:rsid w:val="00306B90"/>
    <w:rsid w:val="00307002"/>
    <w:rsid w:val="003077F1"/>
    <w:rsid w:val="00307EC6"/>
    <w:rsid w:val="00311F18"/>
    <w:rsid w:val="0031205D"/>
    <w:rsid w:val="00312720"/>
    <w:rsid w:val="00312A2C"/>
    <w:rsid w:val="00312C88"/>
    <w:rsid w:val="00314EEB"/>
    <w:rsid w:val="003150E5"/>
    <w:rsid w:val="0031518D"/>
    <w:rsid w:val="003153C3"/>
    <w:rsid w:val="00315C27"/>
    <w:rsid w:val="003204F3"/>
    <w:rsid w:val="0032190D"/>
    <w:rsid w:val="003224E3"/>
    <w:rsid w:val="00323132"/>
    <w:rsid w:val="00323BB8"/>
    <w:rsid w:val="00323DCD"/>
    <w:rsid w:val="00323F64"/>
    <w:rsid w:val="003255FF"/>
    <w:rsid w:val="00327C07"/>
    <w:rsid w:val="00331204"/>
    <w:rsid w:val="00331EDA"/>
    <w:rsid w:val="00332822"/>
    <w:rsid w:val="00332C1C"/>
    <w:rsid w:val="003343F2"/>
    <w:rsid w:val="00334F2D"/>
    <w:rsid w:val="00335029"/>
    <w:rsid w:val="00336200"/>
    <w:rsid w:val="003403D3"/>
    <w:rsid w:val="00340807"/>
    <w:rsid w:val="00340BEC"/>
    <w:rsid w:val="0034423D"/>
    <w:rsid w:val="00344AA5"/>
    <w:rsid w:val="00344EBA"/>
    <w:rsid w:val="00345389"/>
    <w:rsid w:val="00345BA9"/>
    <w:rsid w:val="00346565"/>
    <w:rsid w:val="003475D1"/>
    <w:rsid w:val="00347A88"/>
    <w:rsid w:val="00350226"/>
    <w:rsid w:val="00350312"/>
    <w:rsid w:val="00350659"/>
    <w:rsid w:val="00352FED"/>
    <w:rsid w:val="003532C8"/>
    <w:rsid w:val="00355365"/>
    <w:rsid w:val="003555F8"/>
    <w:rsid w:val="003559B4"/>
    <w:rsid w:val="00357069"/>
    <w:rsid w:val="0035778A"/>
    <w:rsid w:val="00357921"/>
    <w:rsid w:val="003610CA"/>
    <w:rsid w:val="0036120E"/>
    <w:rsid w:val="003620D1"/>
    <w:rsid w:val="00362644"/>
    <w:rsid w:val="003633EF"/>
    <w:rsid w:val="00364CB5"/>
    <w:rsid w:val="00366225"/>
    <w:rsid w:val="003663CE"/>
    <w:rsid w:val="00367EB0"/>
    <w:rsid w:val="0037044D"/>
    <w:rsid w:val="00370E88"/>
    <w:rsid w:val="00370FCD"/>
    <w:rsid w:val="003724A4"/>
    <w:rsid w:val="0037256D"/>
    <w:rsid w:val="00372FE2"/>
    <w:rsid w:val="00373F4B"/>
    <w:rsid w:val="0037463E"/>
    <w:rsid w:val="00374CED"/>
    <w:rsid w:val="00375206"/>
    <w:rsid w:val="003758A4"/>
    <w:rsid w:val="00376DF0"/>
    <w:rsid w:val="003772D3"/>
    <w:rsid w:val="00377958"/>
    <w:rsid w:val="00381076"/>
    <w:rsid w:val="0038122B"/>
    <w:rsid w:val="0038154B"/>
    <w:rsid w:val="00381CEF"/>
    <w:rsid w:val="00381E55"/>
    <w:rsid w:val="00382865"/>
    <w:rsid w:val="00382C22"/>
    <w:rsid w:val="00383078"/>
    <w:rsid w:val="003850F4"/>
    <w:rsid w:val="00385198"/>
    <w:rsid w:val="00385332"/>
    <w:rsid w:val="00385DF6"/>
    <w:rsid w:val="003861D7"/>
    <w:rsid w:val="00386437"/>
    <w:rsid w:val="00386862"/>
    <w:rsid w:val="003871E1"/>
    <w:rsid w:val="00387865"/>
    <w:rsid w:val="003902D8"/>
    <w:rsid w:val="00390762"/>
    <w:rsid w:val="00390950"/>
    <w:rsid w:val="0039141F"/>
    <w:rsid w:val="0039185F"/>
    <w:rsid w:val="00391B42"/>
    <w:rsid w:val="00392007"/>
    <w:rsid w:val="0039251D"/>
    <w:rsid w:val="00395F89"/>
    <w:rsid w:val="00396500"/>
    <w:rsid w:val="003969B8"/>
    <w:rsid w:val="00397408"/>
    <w:rsid w:val="00397664"/>
    <w:rsid w:val="00397B41"/>
    <w:rsid w:val="003A0195"/>
    <w:rsid w:val="003A105A"/>
    <w:rsid w:val="003A2763"/>
    <w:rsid w:val="003A2CD9"/>
    <w:rsid w:val="003A30EB"/>
    <w:rsid w:val="003A34AC"/>
    <w:rsid w:val="003A3CB8"/>
    <w:rsid w:val="003A475A"/>
    <w:rsid w:val="003A4A6C"/>
    <w:rsid w:val="003A4DF0"/>
    <w:rsid w:val="003A5EF1"/>
    <w:rsid w:val="003A6217"/>
    <w:rsid w:val="003A6844"/>
    <w:rsid w:val="003A7481"/>
    <w:rsid w:val="003B03E5"/>
    <w:rsid w:val="003B0C5B"/>
    <w:rsid w:val="003B1626"/>
    <w:rsid w:val="003B16FA"/>
    <w:rsid w:val="003B2118"/>
    <w:rsid w:val="003B31B8"/>
    <w:rsid w:val="003B6A3F"/>
    <w:rsid w:val="003B6BDF"/>
    <w:rsid w:val="003B749B"/>
    <w:rsid w:val="003C0C34"/>
    <w:rsid w:val="003C0F01"/>
    <w:rsid w:val="003C1043"/>
    <w:rsid w:val="003C1326"/>
    <w:rsid w:val="003C1458"/>
    <w:rsid w:val="003C151B"/>
    <w:rsid w:val="003C1928"/>
    <w:rsid w:val="003C1947"/>
    <w:rsid w:val="003C29A2"/>
    <w:rsid w:val="003C2D6E"/>
    <w:rsid w:val="003C5B5A"/>
    <w:rsid w:val="003C63B5"/>
    <w:rsid w:val="003C70A8"/>
    <w:rsid w:val="003C7C22"/>
    <w:rsid w:val="003C7DCA"/>
    <w:rsid w:val="003D0FE0"/>
    <w:rsid w:val="003D1A9B"/>
    <w:rsid w:val="003D1D80"/>
    <w:rsid w:val="003D42C8"/>
    <w:rsid w:val="003D4BBB"/>
    <w:rsid w:val="003D5242"/>
    <w:rsid w:val="003D5564"/>
    <w:rsid w:val="003D5925"/>
    <w:rsid w:val="003D7CD2"/>
    <w:rsid w:val="003E0028"/>
    <w:rsid w:val="003E0359"/>
    <w:rsid w:val="003E05D3"/>
    <w:rsid w:val="003E1881"/>
    <w:rsid w:val="003E1BAE"/>
    <w:rsid w:val="003E374D"/>
    <w:rsid w:val="003E3AAA"/>
    <w:rsid w:val="003E5C28"/>
    <w:rsid w:val="003E5FDC"/>
    <w:rsid w:val="003E6CD7"/>
    <w:rsid w:val="003E79D4"/>
    <w:rsid w:val="003E7CF9"/>
    <w:rsid w:val="003F0682"/>
    <w:rsid w:val="003F0823"/>
    <w:rsid w:val="003F0E47"/>
    <w:rsid w:val="003F3810"/>
    <w:rsid w:val="003F4255"/>
    <w:rsid w:val="003F48FE"/>
    <w:rsid w:val="003F4E0F"/>
    <w:rsid w:val="003F58F9"/>
    <w:rsid w:val="003F5E5B"/>
    <w:rsid w:val="003F6448"/>
    <w:rsid w:val="003F742A"/>
    <w:rsid w:val="00400307"/>
    <w:rsid w:val="0040097B"/>
    <w:rsid w:val="00400EDC"/>
    <w:rsid w:val="00403257"/>
    <w:rsid w:val="00403EE2"/>
    <w:rsid w:val="00404339"/>
    <w:rsid w:val="004043AA"/>
    <w:rsid w:val="0040459C"/>
    <w:rsid w:val="00404603"/>
    <w:rsid w:val="0040497A"/>
    <w:rsid w:val="004049E3"/>
    <w:rsid w:val="0040659B"/>
    <w:rsid w:val="004105D7"/>
    <w:rsid w:val="00410A41"/>
    <w:rsid w:val="00410E35"/>
    <w:rsid w:val="00410EE7"/>
    <w:rsid w:val="00410F16"/>
    <w:rsid w:val="00412C24"/>
    <w:rsid w:val="00412CCD"/>
    <w:rsid w:val="00413518"/>
    <w:rsid w:val="004154AB"/>
    <w:rsid w:val="00415B14"/>
    <w:rsid w:val="00416483"/>
    <w:rsid w:val="00417E23"/>
    <w:rsid w:val="004203B0"/>
    <w:rsid w:val="004204B0"/>
    <w:rsid w:val="0042182C"/>
    <w:rsid w:val="00421979"/>
    <w:rsid w:val="00425A84"/>
    <w:rsid w:val="00425ABB"/>
    <w:rsid w:val="0042609F"/>
    <w:rsid w:val="00426194"/>
    <w:rsid w:val="004264B4"/>
    <w:rsid w:val="004270E8"/>
    <w:rsid w:val="0042725A"/>
    <w:rsid w:val="00432565"/>
    <w:rsid w:val="004325B7"/>
    <w:rsid w:val="0043343F"/>
    <w:rsid w:val="00433477"/>
    <w:rsid w:val="00433E14"/>
    <w:rsid w:val="00435148"/>
    <w:rsid w:val="00435303"/>
    <w:rsid w:val="00435F74"/>
    <w:rsid w:val="00436610"/>
    <w:rsid w:val="004366D9"/>
    <w:rsid w:val="00442BE6"/>
    <w:rsid w:val="00443236"/>
    <w:rsid w:val="00444B65"/>
    <w:rsid w:val="00444BF2"/>
    <w:rsid w:val="00444C20"/>
    <w:rsid w:val="004468FD"/>
    <w:rsid w:val="0044789B"/>
    <w:rsid w:val="004503ED"/>
    <w:rsid w:val="0045078D"/>
    <w:rsid w:val="004512CF"/>
    <w:rsid w:val="00452DB6"/>
    <w:rsid w:val="00453AE4"/>
    <w:rsid w:val="00453B05"/>
    <w:rsid w:val="00453E1E"/>
    <w:rsid w:val="00453E56"/>
    <w:rsid w:val="004543D6"/>
    <w:rsid w:val="00456BA1"/>
    <w:rsid w:val="0046161A"/>
    <w:rsid w:val="004616CE"/>
    <w:rsid w:val="00462B12"/>
    <w:rsid w:val="00463922"/>
    <w:rsid w:val="00464178"/>
    <w:rsid w:val="004645E5"/>
    <w:rsid w:val="0046488D"/>
    <w:rsid w:val="00465327"/>
    <w:rsid w:val="00465E59"/>
    <w:rsid w:val="00466BB3"/>
    <w:rsid w:val="0046774B"/>
    <w:rsid w:val="004736C3"/>
    <w:rsid w:val="00473BC8"/>
    <w:rsid w:val="00474201"/>
    <w:rsid w:val="00475259"/>
    <w:rsid w:val="00476089"/>
    <w:rsid w:val="00477169"/>
    <w:rsid w:val="004773AC"/>
    <w:rsid w:val="00477E32"/>
    <w:rsid w:val="00480551"/>
    <w:rsid w:val="00481E19"/>
    <w:rsid w:val="00481E85"/>
    <w:rsid w:val="00483849"/>
    <w:rsid w:val="00484132"/>
    <w:rsid w:val="00484643"/>
    <w:rsid w:val="00484F18"/>
    <w:rsid w:val="00485DDD"/>
    <w:rsid w:val="004912BC"/>
    <w:rsid w:val="004916E9"/>
    <w:rsid w:val="00491BE3"/>
    <w:rsid w:val="00492002"/>
    <w:rsid w:val="0049256B"/>
    <w:rsid w:val="004929B0"/>
    <w:rsid w:val="00494D2E"/>
    <w:rsid w:val="004A0EA2"/>
    <w:rsid w:val="004A1A7B"/>
    <w:rsid w:val="004A231E"/>
    <w:rsid w:val="004A2C6D"/>
    <w:rsid w:val="004A4BD7"/>
    <w:rsid w:val="004A5403"/>
    <w:rsid w:val="004A5E46"/>
    <w:rsid w:val="004B067D"/>
    <w:rsid w:val="004B09C3"/>
    <w:rsid w:val="004B0D10"/>
    <w:rsid w:val="004B1771"/>
    <w:rsid w:val="004B18FB"/>
    <w:rsid w:val="004B1CB8"/>
    <w:rsid w:val="004B1DCF"/>
    <w:rsid w:val="004B2002"/>
    <w:rsid w:val="004B20A6"/>
    <w:rsid w:val="004B4AA8"/>
    <w:rsid w:val="004B68D4"/>
    <w:rsid w:val="004B7B2A"/>
    <w:rsid w:val="004B7BA5"/>
    <w:rsid w:val="004C0077"/>
    <w:rsid w:val="004C02B2"/>
    <w:rsid w:val="004C0D57"/>
    <w:rsid w:val="004C25A4"/>
    <w:rsid w:val="004C2E53"/>
    <w:rsid w:val="004C36CD"/>
    <w:rsid w:val="004C3E76"/>
    <w:rsid w:val="004C5D62"/>
    <w:rsid w:val="004C62A5"/>
    <w:rsid w:val="004D006F"/>
    <w:rsid w:val="004D0202"/>
    <w:rsid w:val="004D26E6"/>
    <w:rsid w:val="004D287C"/>
    <w:rsid w:val="004D28D1"/>
    <w:rsid w:val="004D2D96"/>
    <w:rsid w:val="004D4847"/>
    <w:rsid w:val="004D678D"/>
    <w:rsid w:val="004E0588"/>
    <w:rsid w:val="004E28C8"/>
    <w:rsid w:val="004E28E4"/>
    <w:rsid w:val="004E2BDF"/>
    <w:rsid w:val="004E3B74"/>
    <w:rsid w:val="004E5096"/>
    <w:rsid w:val="004E63AE"/>
    <w:rsid w:val="004E6AA4"/>
    <w:rsid w:val="004F176E"/>
    <w:rsid w:val="004F1956"/>
    <w:rsid w:val="004F1AF3"/>
    <w:rsid w:val="004F1CBE"/>
    <w:rsid w:val="004F212F"/>
    <w:rsid w:val="004F4BC7"/>
    <w:rsid w:val="004F50F3"/>
    <w:rsid w:val="004F5973"/>
    <w:rsid w:val="004F6BAB"/>
    <w:rsid w:val="004F7068"/>
    <w:rsid w:val="005018F3"/>
    <w:rsid w:val="00502605"/>
    <w:rsid w:val="005040ED"/>
    <w:rsid w:val="0050499B"/>
    <w:rsid w:val="00506A94"/>
    <w:rsid w:val="005071BE"/>
    <w:rsid w:val="005104F9"/>
    <w:rsid w:val="00510B48"/>
    <w:rsid w:val="00514AC7"/>
    <w:rsid w:val="00514C31"/>
    <w:rsid w:val="0051535E"/>
    <w:rsid w:val="00516F71"/>
    <w:rsid w:val="00517D12"/>
    <w:rsid w:val="00517E68"/>
    <w:rsid w:val="00523C79"/>
    <w:rsid w:val="005247A1"/>
    <w:rsid w:val="00525356"/>
    <w:rsid w:val="00525463"/>
    <w:rsid w:val="00525645"/>
    <w:rsid w:val="00525707"/>
    <w:rsid w:val="00526062"/>
    <w:rsid w:val="00526BBF"/>
    <w:rsid w:val="0052769F"/>
    <w:rsid w:val="00530B18"/>
    <w:rsid w:val="00530DF8"/>
    <w:rsid w:val="00531852"/>
    <w:rsid w:val="00531DCB"/>
    <w:rsid w:val="00532723"/>
    <w:rsid w:val="0053274D"/>
    <w:rsid w:val="005327A4"/>
    <w:rsid w:val="00533DB3"/>
    <w:rsid w:val="005348EF"/>
    <w:rsid w:val="00534B05"/>
    <w:rsid w:val="00534F42"/>
    <w:rsid w:val="0053646D"/>
    <w:rsid w:val="00537DDE"/>
    <w:rsid w:val="00541F37"/>
    <w:rsid w:val="0054596E"/>
    <w:rsid w:val="005463CE"/>
    <w:rsid w:val="00546441"/>
    <w:rsid w:val="00546765"/>
    <w:rsid w:val="00546879"/>
    <w:rsid w:val="00547B5B"/>
    <w:rsid w:val="0055105A"/>
    <w:rsid w:val="0055145B"/>
    <w:rsid w:val="00551818"/>
    <w:rsid w:val="00551920"/>
    <w:rsid w:val="005520E7"/>
    <w:rsid w:val="0055422A"/>
    <w:rsid w:val="00554E5F"/>
    <w:rsid w:val="00554F75"/>
    <w:rsid w:val="0055560D"/>
    <w:rsid w:val="00555AC3"/>
    <w:rsid w:val="00555F8D"/>
    <w:rsid w:val="00556257"/>
    <w:rsid w:val="00556522"/>
    <w:rsid w:val="00556B28"/>
    <w:rsid w:val="0055734E"/>
    <w:rsid w:val="005603A6"/>
    <w:rsid w:val="0056064F"/>
    <w:rsid w:val="00560846"/>
    <w:rsid w:val="005609EB"/>
    <w:rsid w:val="00561FA1"/>
    <w:rsid w:val="00562C24"/>
    <w:rsid w:val="00564361"/>
    <w:rsid w:val="005643C5"/>
    <w:rsid w:val="00564AC2"/>
    <w:rsid w:val="00564E37"/>
    <w:rsid w:val="00565219"/>
    <w:rsid w:val="0056551C"/>
    <w:rsid w:val="00565B32"/>
    <w:rsid w:val="00566DBA"/>
    <w:rsid w:val="00570A53"/>
    <w:rsid w:val="00572832"/>
    <w:rsid w:val="0057318B"/>
    <w:rsid w:val="0057416B"/>
    <w:rsid w:val="005748E9"/>
    <w:rsid w:val="00574A5C"/>
    <w:rsid w:val="00574ABD"/>
    <w:rsid w:val="00574EC6"/>
    <w:rsid w:val="00575830"/>
    <w:rsid w:val="005764B2"/>
    <w:rsid w:val="0057679B"/>
    <w:rsid w:val="005768F3"/>
    <w:rsid w:val="00576BD3"/>
    <w:rsid w:val="00576E49"/>
    <w:rsid w:val="00577CC2"/>
    <w:rsid w:val="00580D0C"/>
    <w:rsid w:val="00581382"/>
    <w:rsid w:val="00581AF9"/>
    <w:rsid w:val="00581BE0"/>
    <w:rsid w:val="00582105"/>
    <w:rsid w:val="005825E5"/>
    <w:rsid w:val="005831C3"/>
    <w:rsid w:val="0058372A"/>
    <w:rsid w:val="005847BC"/>
    <w:rsid w:val="00585E0E"/>
    <w:rsid w:val="00587C1D"/>
    <w:rsid w:val="00587D9F"/>
    <w:rsid w:val="00591403"/>
    <w:rsid w:val="005920D7"/>
    <w:rsid w:val="005921FD"/>
    <w:rsid w:val="0059264B"/>
    <w:rsid w:val="00592832"/>
    <w:rsid w:val="00592EE4"/>
    <w:rsid w:val="005933A4"/>
    <w:rsid w:val="005934EA"/>
    <w:rsid w:val="005939DD"/>
    <w:rsid w:val="00595063"/>
    <w:rsid w:val="005951AC"/>
    <w:rsid w:val="005964D4"/>
    <w:rsid w:val="005A0589"/>
    <w:rsid w:val="005A0F6B"/>
    <w:rsid w:val="005A1806"/>
    <w:rsid w:val="005A47CD"/>
    <w:rsid w:val="005B075A"/>
    <w:rsid w:val="005B20C9"/>
    <w:rsid w:val="005B22F9"/>
    <w:rsid w:val="005B35A5"/>
    <w:rsid w:val="005B3960"/>
    <w:rsid w:val="005B4A6B"/>
    <w:rsid w:val="005B5BE9"/>
    <w:rsid w:val="005B5E0C"/>
    <w:rsid w:val="005B61BB"/>
    <w:rsid w:val="005B6F03"/>
    <w:rsid w:val="005B700B"/>
    <w:rsid w:val="005C2088"/>
    <w:rsid w:val="005C33DA"/>
    <w:rsid w:val="005C5CA0"/>
    <w:rsid w:val="005C68E5"/>
    <w:rsid w:val="005C6C3B"/>
    <w:rsid w:val="005C7332"/>
    <w:rsid w:val="005D0114"/>
    <w:rsid w:val="005D023A"/>
    <w:rsid w:val="005D04DA"/>
    <w:rsid w:val="005D04EB"/>
    <w:rsid w:val="005D0E6A"/>
    <w:rsid w:val="005D13E6"/>
    <w:rsid w:val="005D1C59"/>
    <w:rsid w:val="005D25F4"/>
    <w:rsid w:val="005D60B0"/>
    <w:rsid w:val="005D62E6"/>
    <w:rsid w:val="005D7F73"/>
    <w:rsid w:val="005E000E"/>
    <w:rsid w:val="005E0361"/>
    <w:rsid w:val="005E1383"/>
    <w:rsid w:val="005E1B3A"/>
    <w:rsid w:val="005E203D"/>
    <w:rsid w:val="005E2AE2"/>
    <w:rsid w:val="005E3423"/>
    <w:rsid w:val="005E349A"/>
    <w:rsid w:val="005E4BE9"/>
    <w:rsid w:val="005E5E35"/>
    <w:rsid w:val="005E73B6"/>
    <w:rsid w:val="005F011A"/>
    <w:rsid w:val="005F03A5"/>
    <w:rsid w:val="005F0548"/>
    <w:rsid w:val="005F128E"/>
    <w:rsid w:val="005F1BAE"/>
    <w:rsid w:val="005F2A8D"/>
    <w:rsid w:val="005F2B77"/>
    <w:rsid w:val="005F41CA"/>
    <w:rsid w:val="0060031A"/>
    <w:rsid w:val="00600C2A"/>
    <w:rsid w:val="00601395"/>
    <w:rsid w:val="00601870"/>
    <w:rsid w:val="00601C2F"/>
    <w:rsid w:val="00601D17"/>
    <w:rsid w:val="00601DB6"/>
    <w:rsid w:val="00602298"/>
    <w:rsid w:val="006038B6"/>
    <w:rsid w:val="00605AD8"/>
    <w:rsid w:val="00605F02"/>
    <w:rsid w:val="00606E41"/>
    <w:rsid w:val="00607B04"/>
    <w:rsid w:val="0061020E"/>
    <w:rsid w:val="006117BB"/>
    <w:rsid w:val="00611A90"/>
    <w:rsid w:val="00612EF6"/>
    <w:rsid w:val="006144A4"/>
    <w:rsid w:val="00615FC1"/>
    <w:rsid w:val="00616674"/>
    <w:rsid w:val="006202E9"/>
    <w:rsid w:val="00620C83"/>
    <w:rsid w:val="00620CC3"/>
    <w:rsid w:val="00621549"/>
    <w:rsid w:val="006217E8"/>
    <w:rsid w:val="00621AC4"/>
    <w:rsid w:val="00621B4E"/>
    <w:rsid w:val="00621DB4"/>
    <w:rsid w:val="00622E4A"/>
    <w:rsid w:val="00624BF0"/>
    <w:rsid w:val="00625241"/>
    <w:rsid w:val="00625D21"/>
    <w:rsid w:val="00626220"/>
    <w:rsid w:val="00627881"/>
    <w:rsid w:val="00627DCC"/>
    <w:rsid w:val="00630967"/>
    <w:rsid w:val="00630E29"/>
    <w:rsid w:val="00630F57"/>
    <w:rsid w:val="0063222A"/>
    <w:rsid w:val="006322A8"/>
    <w:rsid w:val="006327BD"/>
    <w:rsid w:val="00632ACE"/>
    <w:rsid w:val="00632F8C"/>
    <w:rsid w:val="00633418"/>
    <w:rsid w:val="00633A57"/>
    <w:rsid w:val="00634149"/>
    <w:rsid w:val="006344E0"/>
    <w:rsid w:val="00634C09"/>
    <w:rsid w:val="00635213"/>
    <w:rsid w:val="00635552"/>
    <w:rsid w:val="0063560F"/>
    <w:rsid w:val="006413E7"/>
    <w:rsid w:val="0064156C"/>
    <w:rsid w:val="0064213F"/>
    <w:rsid w:val="00643E40"/>
    <w:rsid w:val="006454E1"/>
    <w:rsid w:val="0064667F"/>
    <w:rsid w:val="00646B2C"/>
    <w:rsid w:val="006472A6"/>
    <w:rsid w:val="006515D0"/>
    <w:rsid w:val="006522E5"/>
    <w:rsid w:val="00653809"/>
    <w:rsid w:val="00654692"/>
    <w:rsid w:val="00655D74"/>
    <w:rsid w:val="00656749"/>
    <w:rsid w:val="00657155"/>
    <w:rsid w:val="00657EF1"/>
    <w:rsid w:val="00660211"/>
    <w:rsid w:val="006631F4"/>
    <w:rsid w:val="006632D0"/>
    <w:rsid w:val="00663BAF"/>
    <w:rsid w:val="00663F24"/>
    <w:rsid w:val="006642D9"/>
    <w:rsid w:val="006643B1"/>
    <w:rsid w:val="00665EC3"/>
    <w:rsid w:val="0067037F"/>
    <w:rsid w:val="006706F5"/>
    <w:rsid w:val="00671A5D"/>
    <w:rsid w:val="00671EA5"/>
    <w:rsid w:val="00671EDA"/>
    <w:rsid w:val="00672EB4"/>
    <w:rsid w:val="00673258"/>
    <w:rsid w:val="006741B7"/>
    <w:rsid w:val="0067503D"/>
    <w:rsid w:val="00675965"/>
    <w:rsid w:val="00675F9F"/>
    <w:rsid w:val="00676AF2"/>
    <w:rsid w:val="00680733"/>
    <w:rsid w:val="00680918"/>
    <w:rsid w:val="00680AEF"/>
    <w:rsid w:val="00680FC3"/>
    <w:rsid w:val="006817CB"/>
    <w:rsid w:val="00682D0A"/>
    <w:rsid w:val="00682F32"/>
    <w:rsid w:val="00683765"/>
    <w:rsid w:val="00685090"/>
    <w:rsid w:val="0068561B"/>
    <w:rsid w:val="00685FEE"/>
    <w:rsid w:val="00686BBA"/>
    <w:rsid w:val="00687A6B"/>
    <w:rsid w:val="00687E68"/>
    <w:rsid w:val="00690F74"/>
    <w:rsid w:val="00691454"/>
    <w:rsid w:val="00692BCC"/>
    <w:rsid w:val="00692E71"/>
    <w:rsid w:val="00693016"/>
    <w:rsid w:val="00693103"/>
    <w:rsid w:val="00694236"/>
    <w:rsid w:val="006945AC"/>
    <w:rsid w:val="0069490C"/>
    <w:rsid w:val="00696172"/>
    <w:rsid w:val="00696AA4"/>
    <w:rsid w:val="00697CB5"/>
    <w:rsid w:val="006A02D5"/>
    <w:rsid w:val="006A30B7"/>
    <w:rsid w:val="006A32AB"/>
    <w:rsid w:val="006A48C3"/>
    <w:rsid w:val="006A5053"/>
    <w:rsid w:val="006A66AF"/>
    <w:rsid w:val="006A7111"/>
    <w:rsid w:val="006B11C9"/>
    <w:rsid w:val="006B150E"/>
    <w:rsid w:val="006B4DDC"/>
    <w:rsid w:val="006C0446"/>
    <w:rsid w:val="006C2979"/>
    <w:rsid w:val="006C3179"/>
    <w:rsid w:val="006C3231"/>
    <w:rsid w:val="006C3656"/>
    <w:rsid w:val="006C3C0C"/>
    <w:rsid w:val="006C496D"/>
    <w:rsid w:val="006C5063"/>
    <w:rsid w:val="006C54DB"/>
    <w:rsid w:val="006C5BFF"/>
    <w:rsid w:val="006C5D07"/>
    <w:rsid w:val="006C5EC7"/>
    <w:rsid w:val="006C611E"/>
    <w:rsid w:val="006C66AF"/>
    <w:rsid w:val="006D0F33"/>
    <w:rsid w:val="006D1C4C"/>
    <w:rsid w:val="006D1FBB"/>
    <w:rsid w:val="006D2031"/>
    <w:rsid w:val="006D23A7"/>
    <w:rsid w:val="006D2EE8"/>
    <w:rsid w:val="006D3FF3"/>
    <w:rsid w:val="006D455A"/>
    <w:rsid w:val="006D7F82"/>
    <w:rsid w:val="006E0134"/>
    <w:rsid w:val="006E0AC4"/>
    <w:rsid w:val="006E0F3B"/>
    <w:rsid w:val="006E1488"/>
    <w:rsid w:val="006E1A71"/>
    <w:rsid w:val="006E2B68"/>
    <w:rsid w:val="006E39AE"/>
    <w:rsid w:val="006E4272"/>
    <w:rsid w:val="006E5FD3"/>
    <w:rsid w:val="006E643C"/>
    <w:rsid w:val="006E6B78"/>
    <w:rsid w:val="006E7A7C"/>
    <w:rsid w:val="006F098F"/>
    <w:rsid w:val="006F13E6"/>
    <w:rsid w:val="006F2F66"/>
    <w:rsid w:val="006F3D5C"/>
    <w:rsid w:val="006F4F94"/>
    <w:rsid w:val="006F52B3"/>
    <w:rsid w:val="006F57B2"/>
    <w:rsid w:val="006F75D0"/>
    <w:rsid w:val="007005B7"/>
    <w:rsid w:val="0070104F"/>
    <w:rsid w:val="0070183D"/>
    <w:rsid w:val="0070227B"/>
    <w:rsid w:val="007028BA"/>
    <w:rsid w:val="0070336C"/>
    <w:rsid w:val="00704097"/>
    <w:rsid w:val="00705382"/>
    <w:rsid w:val="00705391"/>
    <w:rsid w:val="007053E2"/>
    <w:rsid w:val="007060E3"/>
    <w:rsid w:val="007079F6"/>
    <w:rsid w:val="007079F7"/>
    <w:rsid w:val="007103AE"/>
    <w:rsid w:val="00710905"/>
    <w:rsid w:val="00710CE7"/>
    <w:rsid w:val="0071239A"/>
    <w:rsid w:val="007123EE"/>
    <w:rsid w:val="00713196"/>
    <w:rsid w:val="00713468"/>
    <w:rsid w:val="00713B8D"/>
    <w:rsid w:val="007169AE"/>
    <w:rsid w:val="00720EDD"/>
    <w:rsid w:val="00721172"/>
    <w:rsid w:val="00721881"/>
    <w:rsid w:val="0072248D"/>
    <w:rsid w:val="00722836"/>
    <w:rsid w:val="00723E3D"/>
    <w:rsid w:val="00725052"/>
    <w:rsid w:val="0072639A"/>
    <w:rsid w:val="007271FE"/>
    <w:rsid w:val="00727550"/>
    <w:rsid w:val="007277A2"/>
    <w:rsid w:val="00727DFA"/>
    <w:rsid w:val="0073002B"/>
    <w:rsid w:val="00730B1C"/>
    <w:rsid w:val="00730B4F"/>
    <w:rsid w:val="0073102D"/>
    <w:rsid w:val="00731278"/>
    <w:rsid w:val="00732C1F"/>
    <w:rsid w:val="00733774"/>
    <w:rsid w:val="007350DA"/>
    <w:rsid w:val="00735A93"/>
    <w:rsid w:val="00735CFA"/>
    <w:rsid w:val="00736124"/>
    <w:rsid w:val="007361D9"/>
    <w:rsid w:val="00737655"/>
    <w:rsid w:val="00743ED8"/>
    <w:rsid w:val="007447B4"/>
    <w:rsid w:val="00745AD4"/>
    <w:rsid w:val="007511CD"/>
    <w:rsid w:val="00751649"/>
    <w:rsid w:val="007516FB"/>
    <w:rsid w:val="00752155"/>
    <w:rsid w:val="0075261D"/>
    <w:rsid w:val="00752DF0"/>
    <w:rsid w:val="00753471"/>
    <w:rsid w:val="00753ACE"/>
    <w:rsid w:val="00754950"/>
    <w:rsid w:val="0075504B"/>
    <w:rsid w:val="00755293"/>
    <w:rsid w:val="0075769F"/>
    <w:rsid w:val="00760558"/>
    <w:rsid w:val="00760981"/>
    <w:rsid w:val="007609B0"/>
    <w:rsid w:val="00762087"/>
    <w:rsid w:val="00762AE7"/>
    <w:rsid w:val="00762B47"/>
    <w:rsid w:val="007634E6"/>
    <w:rsid w:val="00763EFA"/>
    <w:rsid w:val="00763FF5"/>
    <w:rsid w:val="00764582"/>
    <w:rsid w:val="00765564"/>
    <w:rsid w:val="00765F5F"/>
    <w:rsid w:val="00767398"/>
    <w:rsid w:val="00767406"/>
    <w:rsid w:val="00770382"/>
    <w:rsid w:val="00770546"/>
    <w:rsid w:val="00771126"/>
    <w:rsid w:val="00771D5C"/>
    <w:rsid w:val="00771E62"/>
    <w:rsid w:val="00772DF9"/>
    <w:rsid w:val="00772F30"/>
    <w:rsid w:val="00773C19"/>
    <w:rsid w:val="00775886"/>
    <w:rsid w:val="00776E6F"/>
    <w:rsid w:val="00777DFC"/>
    <w:rsid w:val="00777E76"/>
    <w:rsid w:val="00781886"/>
    <w:rsid w:val="00781C49"/>
    <w:rsid w:val="00781CD2"/>
    <w:rsid w:val="00782933"/>
    <w:rsid w:val="00782A84"/>
    <w:rsid w:val="00783B2A"/>
    <w:rsid w:val="007840BF"/>
    <w:rsid w:val="007841D3"/>
    <w:rsid w:val="00784FBB"/>
    <w:rsid w:val="00785086"/>
    <w:rsid w:val="0078645D"/>
    <w:rsid w:val="00787050"/>
    <w:rsid w:val="00791F3E"/>
    <w:rsid w:val="00793369"/>
    <w:rsid w:val="00794333"/>
    <w:rsid w:val="00795413"/>
    <w:rsid w:val="007963EA"/>
    <w:rsid w:val="007973E2"/>
    <w:rsid w:val="00797883"/>
    <w:rsid w:val="007A05E1"/>
    <w:rsid w:val="007A1F94"/>
    <w:rsid w:val="007A24D0"/>
    <w:rsid w:val="007A2AFA"/>
    <w:rsid w:val="007A378C"/>
    <w:rsid w:val="007A39AB"/>
    <w:rsid w:val="007A5B5D"/>
    <w:rsid w:val="007A6606"/>
    <w:rsid w:val="007A6672"/>
    <w:rsid w:val="007A6D44"/>
    <w:rsid w:val="007A7820"/>
    <w:rsid w:val="007A7860"/>
    <w:rsid w:val="007B0C63"/>
    <w:rsid w:val="007B0CB8"/>
    <w:rsid w:val="007B0F28"/>
    <w:rsid w:val="007B14D8"/>
    <w:rsid w:val="007B1F0E"/>
    <w:rsid w:val="007B297B"/>
    <w:rsid w:val="007B65CC"/>
    <w:rsid w:val="007B69AE"/>
    <w:rsid w:val="007B7C05"/>
    <w:rsid w:val="007C00AC"/>
    <w:rsid w:val="007C2800"/>
    <w:rsid w:val="007C2A87"/>
    <w:rsid w:val="007C7998"/>
    <w:rsid w:val="007C7D70"/>
    <w:rsid w:val="007D20C1"/>
    <w:rsid w:val="007D24F4"/>
    <w:rsid w:val="007D261D"/>
    <w:rsid w:val="007D5416"/>
    <w:rsid w:val="007D56DF"/>
    <w:rsid w:val="007D6F28"/>
    <w:rsid w:val="007D75C5"/>
    <w:rsid w:val="007D766A"/>
    <w:rsid w:val="007E06C3"/>
    <w:rsid w:val="007E0ABA"/>
    <w:rsid w:val="007E0DA2"/>
    <w:rsid w:val="007E23E6"/>
    <w:rsid w:val="007E27D6"/>
    <w:rsid w:val="007E416C"/>
    <w:rsid w:val="007E46AD"/>
    <w:rsid w:val="007E594C"/>
    <w:rsid w:val="007E6C38"/>
    <w:rsid w:val="007E6EF9"/>
    <w:rsid w:val="007E78C5"/>
    <w:rsid w:val="007F15CC"/>
    <w:rsid w:val="007F1980"/>
    <w:rsid w:val="007F1CAF"/>
    <w:rsid w:val="007F1D93"/>
    <w:rsid w:val="007F2507"/>
    <w:rsid w:val="007F2772"/>
    <w:rsid w:val="007F286C"/>
    <w:rsid w:val="007F3A14"/>
    <w:rsid w:val="007F5AC9"/>
    <w:rsid w:val="007F67DB"/>
    <w:rsid w:val="00801849"/>
    <w:rsid w:val="008018E8"/>
    <w:rsid w:val="008029B0"/>
    <w:rsid w:val="00802F24"/>
    <w:rsid w:val="00803417"/>
    <w:rsid w:val="00803A51"/>
    <w:rsid w:val="0080596F"/>
    <w:rsid w:val="00805B37"/>
    <w:rsid w:val="00806179"/>
    <w:rsid w:val="008062DB"/>
    <w:rsid w:val="00806DDA"/>
    <w:rsid w:val="008079ED"/>
    <w:rsid w:val="008110E4"/>
    <w:rsid w:val="008112BF"/>
    <w:rsid w:val="00812984"/>
    <w:rsid w:val="008131EE"/>
    <w:rsid w:val="00813C19"/>
    <w:rsid w:val="00814B5B"/>
    <w:rsid w:val="00814C5F"/>
    <w:rsid w:val="00816C79"/>
    <w:rsid w:val="00816DBD"/>
    <w:rsid w:val="008177DD"/>
    <w:rsid w:val="00817B14"/>
    <w:rsid w:val="00817F36"/>
    <w:rsid w:val="00821595"/>
    <w:rsid w:val="008215CE"/>
    <w:rsid w:val="00821923"/>
    <w:rsid w:val="00822CC3"/>
    <w:rsid w:val="00823955"/>
    <w:rsid w:val="00823CD3"/>
    <w:rsid w:val="008247D8"/>
    <w:rsid w:val="00824FF3"/>
    <w:rsid w:val="008252BE"/>
    <w:rsid w:val="008277C9"/>
    <w:rsid w:val="008306EB"/>
    <w:rsid w:val="0083093C"/>
    <w:rsid w:val="00831240"/>
    <w:rsid w:val="00833F6F"/>
    <w:rsid w:val="00835021"/>
    <w:rsid w:val="0083655F"/>
    <w:rsid w:val="00836F37"/>
    <w:rsid w:val="0083723A"/>
    <w:rsid w:val="008372AE"/>
    <w:rsid w:val="00840B93"/>
    <w:rsid w:val="008425D1"/>
    <w:rsid w:val="00842949"/>
    <w:rsid w:val="00842C6C"/>
    <w:rsid w:val="0084341E"/>
    <w:rsid w:val="00843910"/>
    <w:rsid w:val="00843BEC"/>
    <w:rsid w:val="00844220"/>
    <w:rsid w:val="00844AD3"/>
    <w:rsid w:val="00844B92"/>
    <w:rsid w:val="00845021"/>
    <w:rsid w:val="00845272"/>
    <w:rsid w:val="00845525"/>
    <w:rsid w:val="0084560C"/>
    <w:rsid w:val="00845A07"/>
    <w:rsid w:val="00845F54"/>
    <w:rsid w:val="008502DD"/>
    <w:rsid w:val="00850F85"/>
    <w:rsid w:val="00850FCF"/>
    <w:rsid w:val="00851377"/>
    <w:rsid w:val="00852870"/>
    <w:rsid w:val="00853E3E"/>
    <w:rsid w:val="00855BD7"/>
    <w:rsid w:val="00856947"/>
    <w:rsid w:val="0086088D"/>
    <w:rsid w:val="00860FF8"/>
    <w:rsid w:val="008620E2"/>
    <w:rsid w:val="008639AA"/>
    <w:rsid w:val="00864127"/>
    <w:rsid w:val="00866EE0"/>
    <w:rsid w:val="00870D94"/>
    <w:rsid w:val="00871068"/>
    <w:rsid w:val="00871F01"/>
    <w:rsid w:val="0087205B"/>
    <w:rsid w:val="008737BE"/>
    <w:rsid w:val="0087457C"/>
    <w:rsid w:val="0087549D"/>
    <w:rsid w:val="00875A38"/>
    <w:rsid w:val="00876C34"/>
    <w:rsid w:val="00880354"/>
    <w:rsid w:val="00880AE4"/>
    <w:rsid w:val="00881186"/>
    <w:rsid w:val="00881818"/>
    <w:rsid w:val="00881E5B"/>
    <w:rsid w:val="00883789"/>
    <w:rsid w:val="00885921"/>
    <w:rsid w:val="008862C8"/>
    <w:rsid w:val="0088643D"/>
    <w:rsid w:val="00887308"/>
    <w:rsid w:val="0088761D"/>
    <w:rsid w:val="008902EC"/>
    <w:rsid w:val="00890CCC"/>
    <w:rsid w:val="0089334B"/>
    <w:rsid w:val="00893A2E"/>
    <w:rsid w:val="00894364"/>
    <w:rsid w:val="00894709"/>
    <w:rsid w:val="00895F9A"/>
    <w:rsid w:val="008972F8"/>
    <w:rsid w:val="00897402"/>
    <w:rsid w:val="00897940"/>
    <w:rsid w:val="008A0B66"/>
    <w:rsid w:val="008A20E5"/>
    <w:rsid w:val="008A282E"/>
    <w:rsid w:val="008A2F0B"/>
    <w:rsid w:val="008A61B2"/>
    <w:rsid w:val="008A6F54"/>
    <w:rsid w:val="008A7611"/>
    <w:rsid w:val="008A793C"/>
    <w:rsid w:val="008B01F1"/>
    <w:rsid w:val="008B1A25"/>
    <w:rsid w:val="008B2156"/>
    <w:rsid w:val="008B2AEE"/>
    <w:rsid w:val="008B2ED6"/>
    <w:rsid w:val="008B4026"/>
    <w:rsid w:val="008B47CF"/>
    <w:rsid w:val="008B4CC9"/>
    <w:rsid w:val="008B5944"/>
    <w:rsid w:val="008B6E68"/>
    <w:rsid w:val="008C01D1"/>
    <w:rsid w:val="008C02A2"/>
    <w:rsid w:val="008C0521"/>
    <w:rsid w:val="008C1011"/>
    <w:rsid w:val="008C132A"/>
    <w:rsid w:val="008C2432"/>
    <w:rsid w:val="008C4DA4"/>
    <w:rsid w:val="008C53E8"/>
    <w:rsid w:val="008C56E9"/>
    <w:rsid w:val="008C57A3"/>
    <w:rsid w:val="008C613B"/>
    <w:rsid w:val="008C7CFD"/>
    <w:rsid w:val="008D06EE"/>
    <w:rsid w:val="008D1288"/>
    <w:rsid w:val="008D142E"/>
    <w:rsid w:val="008D2EC4"/>
    <w:rsid w:val="008D3F2D"/>
    <w:rsid w:val="008D3FE0"/>
    <w:rsid w:val="008D5ED3"/>
    <w:rsid w:val="008D64C5"/>
    <w:rsid w:val="008E0249"/>
    <w:rsid w:val="008E082B"/>
    <w:rsid w:val="008E19BA"/>
    <w:rsid w:val="008E2099"/>
    <w:rsid w:val="008E2CB3"/>
    <w:rsid w:val="008E2FE4"/>
    <w:rsid w:val="008E4CB4"/>
    <w:rsid w:val="008E5D06"/>
    <w:rsid w:val="008E6F2A"/>
    <w:rsid w:val="008E76D8"/>
    <w:rsid w:val="008F096A"/>
    <w:rsid w:val="008F0EA4"/>
    <w:rsid w:val="008F1839"/>
    <w:rsid w:val="008F20F5"/>
    <w:rsid w:val="008F2DC0"/>
    <w:rsid w:val="008F2F05"/>
    <w:rsid w:val="008F3333"/>
    <w:rsid w:val="008F4419"/>
    <w:rsid w:val="008F4747"/>
    <w:rsid w:val="008F52F2"/>
    <w:rsid w:val="008F53F7"/>
    <w:rsid w:val="008F572D"/>
    <w:rsid w:val="008F58F9"/>
    <w:rsid w:val="008F7551"/>
    <w:rsid w:val="008F776F"/>
    <w:rsid w:val="008F790E"/>
    <w:rsid w:val="008F7B9F"/>
    <w:rsid w:val="00902975"/>
    <w:rsid w:val="00902B3F"/>
    <w:rsid w:val="00902BC5"/>
    <w:rsid w:val="0090302B"/>
    <w:rsid w:val="00903A7F"/>
    <w:rsid w:val="0090434D"/>
    <w:rsid w:val="00904587"/>
    <w:rsid w:val="0090463A"/>
    <w:rsid w:val="00904AE4"/>
    <w:rsid w:val="00906485"/>
    <w:rsid w:val="009069A3"/>
    <w:rsid w:val="00907EF5"/>
    <w:rsid w:val="009118B2"/>
    <w:rsid w:val="00912B53"/>
    <w:rsid w:val="00912BC7"/>
    <w:rsid w:val="00913341"/>
    <w:rsid w:val="00913E0F"/>
    <w:rsid w:val="009147B0"/>
    <w:rsid w:val="00915D93"/>
    <w:rsid w:val="0091638E"/>
    <w:rsid w:val="009163A8"/>
    <w:rsid w:val="00916444"/>
    <w:rsid w:val="00916630"/>
    <w:rsid w:val="00916789"/>
    <w:rsid w:val="00917274"/>
    <w:rsid w:val="00917FE4"/>
    <w:rsid w:val="00921AB3"/>
    <w:rsid w:val="00921D02"/>
    <w:rsid w:val="009222E5"/>
    <w:rsid w:val="009224CD"/>
    <w:rsid w:val="00922A6A"/>
    <w:rsid w:val="00924366"/>
    <w:rsid w:val="00924619"/>
    <w:rsid w:val="0092491A"/>
    <w:rsid w:val="00924948"/>
    <w:rsid w:val="00924A1B"/>
    <w:rsid w:val="00924D6B"/>
    <w:rsid w:val="0092518D"/>
    <w:rsid w:val="0092526A"/>
    <w:rsid w:val="0093159C"/>
    <w:rsid w:val="00931B0B"/>
    <w:rsid w:val="009326DD"/>
    <w:rsid w:val="00932F06"/>
    <w:rsid w:val="0093533A"/>
    <w:rsid w:val="00936616"/>
    <w:rsid w:val="009372C1"/>
    <w:rsid w:val="00937338"/>
    <w:rsid w:val="0093741B"/>
    <w:rsid w:val="009439E5"/>
    <w:rsid w:val="00943BE7"/>
    <w:rsid w:val="00944156"/>
    <w:rsid w:val="0094591C"/>
    <w:rsid w:val="00945CD7"/>
    <w:rsid w:val="0094633D"/>
    <w:rsid w:val="00946A33"/>
    <w:rsid w:val="009478DC"/>
    <w:rsid w:val="009511F3"/>
    <w:rsid w:val="0095261A"/>
    <w:rsid w:val="009530A5"/>
    <w:rsid w:val="009575B3"/>
    <w:rsid w:val="00960DE1"/>
    <w:rsid w:val="00960F56"/>
    <w:rsid w:val="00961018"/>
    <w:rsid w:val="009625F9"/>
    <w:rsid w:val="00962765"/>
    <w:rsid w:val="0096330F"/>
    <w:rsid w:val="00963989"/>
    <w:rsid w:val="00963B04"/>
    <w:rsid w:val="00963C74"/>
    <w:rsid w:val="009646A3"/>
    <w:rsid w:val="00964731"/>
    <w:rsid w:val="009648AE"/>
    <w:rsid w:val="009649F2"/>
    <w:rsid w:val="00964A6A"/>
    <w:rsid w:val="009668B6"/>
    <w:rsid w:val="00967064"/>
    <w:rsid w:val="009700E9"/>
    <w:rsid w:val="00973C4D"/>
    <w:rsid w:val="00974F42"/>
    <w:rsid w:val="00975405"/>
    <w:rsid w:val="00975858"/>
    <w:rsid w:val="00975953"/>
    <w:rsid w:val="0097598D"/>
    <w:rsid w:val="00976624"/>
    <w:rsid w:val="009766EA"/>
    <w:rsid w:val="00980C1C"/>
    <w:rsid w:val="0098202A"/>
    <w:rsid w:val="009838CF"/>
    <w:rsid w:val="009849C9"/>
    <w:rsid w:val="00986B74"/>
    <w:rsid w:val="00986D85"/>
    <w:rsid w:val="0098757E"/>
    <w:rsid w:val="0099034E"/>
    <w:rsid w:val="00991A9B"/>
    <w:rsid w:val="00991CF9"/>
    <w:rsid w:val="00992E50"/>
    <w:rsid w:val="009931C8"/>
    <w:rsid w:val="0099379C"/>
    <w:rsid w:val="00994335"/>
    <w:rsid w:val="00995BF4"/>
    <w:rsid w:val="009967BB"/>
    <w:rsid w:val="00996A19"/>
    <w:rsid w:val="00997652"/>
    <w:rsid w:val="009978F1"/>
    <w:rsid w:val="00997EDB"/>
    <w:rsid w:val="009A0554"/>
    <w:rsid w:val="009A242D"/>
    <w:rsid w:val="009A4B48"/>
    <w:rsid w:val="009A56E5"/>
    <w:rsid w:val="009A5B81"/>
    <w:rsid w:val="009A64C3"/>
    <w:rsid w:val="009B056D"/>
    <w:rsid w:val="009B1146"/>
    <w:rsid w:val="009B150E"/>
    <w:rsid w:val="009B323C"/>
    <w:rsid w:val="009B421B"/>
    <w:rsid w:val="009B446E"/>
    <w:rsid w:val="009B4EC0"/>
    <w:rsid w:val="009B53EC"/>
    <w:rsid w:val="009B5C87"/>
    <w:rsid w:val="009B5E79"/>
    <w:rsid w:val="009B642F"/>
    <w:rsid w:val="009B66FE"/>
    <w:rsid w:val="009B73D0"/>
    <w:rsid w:val="009B785F"/>
    <w:rsid w:val="009B79B2"/>
    <w:rsid w:val="009C14C2"/>
    <w:rsid w:val="009C1C47"/>
    <w:rsid w:val="009C1E72"/>
    <w:rsid w:val="009C2125"/>
    <w:rsid w:val="009C2CEB"/>
    <w:rsid w:val="009C2F31"/>
    <w:rsid w:val="009C30CD"/>
    <w:rsid w:val="009C36C0"/>
    <w:rsid w:val="009C380E"/>
    <w:rsid w:val="009C39AA"/>
    <w:rsid w:val="009C4255"/>
    <w:rsid w:val="009C4D29"/>
    <w:rsid w:val="009C552F"/>
    <w:rsid w:val="009C5D3D"/>
    <w:rsid w:val="009C65B0"/>
    <w:rsid w:val="009C6956"/>
    <w:rsid w:val="009C6CB3"/>
    <w:rsid w:val="009C6DF1"/>
    <w:rsid w:val="009D0C01"/>
    <w:rsid w:val="009D1036"/>
    <w:rsid w:val="009D1406"/>
    <w:rsid w:val="009D1E92"/>
    <w:rsid w:val="009D20DC"/>
    <w:rsid w:val="009D2477"/>
    <w:rsid w:val="009D3BE0"/>
    <w:rsid w:val="009D45E2"/>
    <w:rsid w:val="009D6DBF"/>
    <w:rsid w:val="009D6E95"/>
    <w:rsid w:val="009E04DF"/>
    <w:rsid w:val="009E195A"/>
    <w:rsid w:val="009E1BB0"/>
    <w:rsid w:val="009E2DC4"/>
    <w:rsid w:val="009E346E"/>
    <w:rsid w:val="009E536C"/>
    <w:rsid w:val="009E5A3F"/>
    <w:rsid w:val="009E6C38"/>
    <w:rsid w:val="009F05AC"/>
    <w:rsid w:val="009F0B83"/>
    <w:rsid w:val="009F32C2"/>
    <w:rsid w:val="009F3EF6"/>
    <w:rsid w:val="009F4D38"/>
    <w:rsid w:val="009F5424"/>
    <w:rsid w:val="009F5482"/>
    <w:rsid w:val="009F72D9"/>
    <w:rsid w:val="009F7343"/>
    <w:rsid w:val="009F7893"/>
    <w:rsid w:val="009F7C35"/>
    <w:rsid w:val="00A0209E"/>
    <w:rsid w:val="00A02870"/>
    <w:rsid w:val="00A0393F"/>
    <w:rsid w:val="00A042AB"/>
    <w:rsid w:val="00A0485E"/>
    <w:rsid w:val="00A049CA"/>
    <w:rsid w:val="00A04C9C"/>
    <w:rsid w:val="00A06DB2"/>
    <w:rsid w:val="00A076CE"/>
    <w:rsid w:val="00A10000"/>
    <w:rsid w:val="00A10E41"/>
    <w:rsid w:val="00A120E9"/>
    <w:rsid w:val="00A130F5"/>
    <w:rsid w:val="00A1331A"/>
    <w:rsid w:val="00A13815"/>
    <w:rsid w:val="00A14DE0"/>
    <w:rsid w:val="00A14F9E"/>
    <w:rsid w:val="00A15052"/>
    <w:rsid w:val="00A15220"/>
    <w:rsid w:val="00A15F5C"/>
    <w:rsid w:val="00A16CFB"/>
    <w:rsid w:val="00A20758"/>
    <w:rsid w:val="00A2277A"/>
    <w:rsid w:val="00A24775"/>
    <w:rsid w:val="00A24E78"/>
    <w:rsid w:val="00A24E9B"/>
    <w:rsid w:val="00A25AFF"/>
    <w:rsid w:val="00A2624F"/>
    <w:rsid w:val="00A264AE"/>
    <w:rsid w:val="00A2709A"/>
    <w:rsid w:val="00A271EE"/>
    <w:rsid w:val="00A27683"/>
    <w:rsid w:val="00A304DF"/>
    <w:rsid w:val="00A30AEF"/>
    <w:rsid w:val="00A30C03"/>
    <w:rsid w:val="00A30D45"/>
    <w:rsid w:val="00A30E94"/>
    <w:rsid w:val="00A310A1"/>
    <w:rsid w:val="00A3263B"/>
    <w:rsid w:val="00A337E0"/>
    <w:rsid w:val="00A341B5"/>
    <w:rsid w:val="00A34976"/>
    <w:rsid w:val="00A34E20"/>
    <w:rsid w:val="00A34FBE"/>
    <w:rsid w:val="00A3514A"/>
    <w:rsid w:val="00A3522D"/>
    <w:rsid w:val="00A35782"/>
    <w:rsid w:val="00A357BC"/>
    <w:rsid w:val="00A36910"/>
    <w:rsid w:val="00A4152B"/>
    <w:rsid w:val="00A442E3"/>
    <w:rsid w:val="00A462DA"/>
    <w:rsid w:val="00A46D8A"/>
    <w:rsid w:val="00A46E94"/>
    <w:rsid w:val="00A51CC2"/>
    <w:rsid w:val="00A52E4D"/>
    <w:rsid w:val="00A534D4"/>
    <w:rsid w:val="00A538E5"/>
    <w:rsid w:val="00A54739"/>
    <w:rsid w:val="00A54A44"/>
    <w:rsid w:val="00A54EBE"/>
    <w:rsid w:val="00A57384"/>
    <w:rsid w:val="00A60D57"/>
    <w:rsid w:val="00A61006"/>
    <w:rsid w:val="00A61A7C"/>
    <w:rsid w:val="00A62017"/>
    <w:rsid w:val="00A651EF"/>
    <w:rsid w:val="00A66565"/>
    <w:rsid w:val="00A667A5"/>
    <w:rsid w:val="00A673B9"/>
    <w:rsid w:val="00A6796F"/>
    <w:rsid w:val="00A705B1"/>
    <w:rsid w:val="00A71248"/>
    <w:rsid w:val="00A71F5C"/>
    <w:rsid w:val="00A73BF6"/>
    <w:rsid w:val="00A7489F"/>
    <w:rsid w:val="00A7491C"/>
    <w:rsid w:val="00A7569B"/>
    <w:rsid w:val="00A76609"/>
    <w:rsid w:val="00A76FF5"/>
    <w:rsid w:val="00A80097"/>
    <w:rsid w:val="00A81A97"/>
    <w:rsid w:val="00A81F0F"/>
    <w:rsid w:val="00A82D86"/>
    <w:rsid w:val="00A838E0"/>
    <w:rsid w:val="00A84817"/>
    <w:rsid w:val="00A85B26"/>
    <w:rsid w:val="00A85DA6"/>
    <w:rsid w:val="00A85F9C"/>
    <w:rsid w:val="00A865DD"/>
    <w:rsid w:val="00A90F00"/>
    <w:rsid w:val="00A921EF"/>
    <w:rsid w:val="00A922B0"/>
    <w:rsid w:val="00A923B5"/>
    <w:rsid w:val="00A928AA"/>
    <w:rsid w:val="00A92A6F"/>
    <w:rsid w:val="00A92D0C"/>
    <w:rsid w:val="00A93F06"/>
    <w:rsid w:val="00A94647"/>
    <w:rsid w:val="00A955F0"/>
    <w:rsid w:val="00A959CB"/>
    <w:rsid w:val="00A95E5F"/>
    <w:rsid w:val="00A9734F"/>
    <w:rsid w:val="00AA0282"/>
    <w:rsid w:val="00AA02B0"/>
    <w:rsid w:val="00AA0444"/>
    <w:rsid w:val="00AA1541"/>
    <w:rsid w:val="00AA1F5B"/>
    <w:rsid w:val="00AA2421"/>
    <w:rsid w:val="00AA3DF1"/>
    <w:rsid w:val="00AA3F3D"/>
    <w:rsid w:val="00AA4D35"/>
    <w:rsid w:val="00AA5DAB"/>
    <w:rsid w:val="00AA5E35"/>
    <w:rsid w:val="00AA78B0"/>
    <w:rsid w:val="00AB0A64"/>
    <w:rsid w:val="00AB1178"/>
    <w:rsid w:val="00AB393D"/>
    <w:rsid w:val="00AB514F"/>
    <w:rsid w:val="00AB5CFA"/>
    <w:rsid w:val="00AB5DEA"/>
    <w:rsid w:val="00AB6597"/>
    <w:rsid w:val="00AB7345"/>
    <w:rsid w:val="00AC0034"/>
    <w:rsid w:val="00AC0727"/>
    <w:rsid w:val="00AC0ACA"/>
    <w:rsid w:val="00AC0F47"/>
    <w:rsid w:val="00AC1B03"/>
    <w:rsid w:val="00AC54ED"/>
    <w:rsid w:val="00AC5659"/>
    <w:rsid w:val="00AC5AED"/>
    <w:rsid w:val="00AD084C"/>
    <w:rsid w:val="00AD2426"/>
    <w:rsid w:val="00AD2BD5"/>
    <w:rsid w:val="00AD2E38"/>
    <w:rsid w:val="00AD301D"/>
    <w:rsid w:val="00AD36E7"/>
    <w:rsid w:val="00AD4D8F"/>
    <w:rsid w:val="00AD601D"/>
    <w:rsid w:val="00AD66B1"/>
    <w:rsid w:val="00AD7AF3"/>
    <w:rsid w:val="00AD7D5C"/>
    <w:rsid w:val="00AE0CA7"/>
    <w:rsid w:val="00AE0F91"/>
    <w:rsid w:val="00AE1987"/>
    <w:rsid w:val="00AE2690"/>
    <w:rsid w:val="00AE3FA6"/>
    <w:rsid w:val="00AE47E9"/>
    <w:rsid w:val="00AE5E88"/>
    <w:rsid w:val="00AE63FC"/>
    <w:rsid w:val="00AE6A83"/>
    <w:rsid w:val="00AE70C5"/>
    <w:rsid w:val="00AE744A"/>
    <w:rsid w:val="00AE7AD1"/>
    <w:rsid w:val="00AF0058"/>
    <w:rsid w:val="00AF091E"/>
    <w:rsid w:val="00AF1A32"/>
    <w:rsid w:val="00AF1AD3"/>
    <w:rsid w:val="00AF1AFC"/>
    <w:rsid w:val="00AF2C6E"/>
    <w:rsid w:val="00AF4F50"/>
    <w:rsid w:val="00AF51C3"/>
    <w:rsid w:val="00AF6A62"/>
    <w:rsid w:val="00AF7206"/>
    <w:rsid w:val="00AF73B4"/>
    <w:rsid w:val="00B00841"/>
    <w:rsid w:val="00B01720"/>
    <w:rsid w:val="00B01AF1"/>
    <w:rsid w:val="00B027BF"/>
    <w:rsid w:val="00B02AE9"/>
    <w:rsid w:val="00B03683"/>
    <w:rsid w:val="00B04243"/>
    <w:rsid w:val="00B04322"/>
    <w:rsid w:val="00B04482"/>
    <w:rsid w:val="00B048AD"/>
    <w:rsid w:val="00B06781"/>
    <w:rsid w:val="00B06A8D"/>
    <w:rsid w:val="00B1143B"/>
    <w:rsid w:val="00B11AFC"/>
    <w:rsid w:val="00B13786"/>
    <w:rsid w:val="00B13E31"/>
    <w:rsid w:val="00B14A6E"/>
    <w:rsid w:val="00B151EC"/>
    <w:rsid w:val="00B1572F"/>
    <w:rsid w:val="00B15A8C"/>
    <w:rsid w:val="00B15BC0"/>
    <w:rsid w:val="00B15D02"/>
    <w:rsid w:val="00B160ED"/>
    <w:rsid w:val="00B16DEE"/>
    <w:rsid w:val="00B206A6"/>
    <w:rsid w:val="00B21343"/>
    <w:rsid w:val="00B215C2"/>
    <w:rsid w:val="00B21FEA"/>
    <w:rsid w:val="00B221DD"/>
    <w:rsid w:val="00B23277"/>
    <w:rsid w:val="00B24CD3"/>
    <w:rsid w:val="00B25ABD"/>
    <w:rsid w:val="00B25CDA"/>
    <w:rsid w:val="00B266BE"/>
    <w:rsid w:val="00B26ADC"/>
    <w:rsid w:val="00B319F1"/>
    <w:rsid w:val="00B32BFE"/>
    <w:rsid w:val="00B32CCD"/>
    <w:rsid w:val="00B32D71"/>
    <w:rsid w:val="00B33952"/>
    <w:rsid w:val="00B36374"/>
    <w:rsid w:val="00B364AF"/>
    <w:rsid w:val="00B36FD3"/>
    <w:rsid w:val="00B378A7"/>
    <w:rsid w:val="00B37DE5"/>
    <w:rsid w:val="00B40107"/>
    <w:rsid w:val="00B40192"/>
    <w:rsid w:val="00B404DD"/>
    <w:rsid w:val="00B40656"/>
    <w:rsid w:val="00B40CDB"/>
    <w:rsid w:val="00B41666"/>
    <w:rsid w:val="00B41C59"/>
    <w:rsid w:val="00B41CC5"/>
    <w:rsid w:val="00B4426B"/>
    <w:rsid w:val="00B452A1"/>
    <w:rsid w:val="00B45E33"/>
    <w:rsid w:val="00B467C0"/>
    <w:rsid w:val="00B50846"/>
    <w:rsid w:val="00B51962"/>
    <w:rsid w:val="00B51D8C"/>
    <w:rsid w:val="00B522F5"/>
    <w:rsid w:val="00B524DE"/>
    <w:rsid w:val="00B5406B"/>
    <w:rsid w:val="00B55B31"/>
    <w:rsid w:val="00B55C45"/>
    <w:rsid w:val="00B57500"/>
    <w:rsid w:val="00B57C0C"/>
    <w:rsid w:val="00B57E01"/>
    <w:rsid w:val="00B60926"/>
    <w:rsid w:val="00B609C3"/>
    <w:rsid w:val="00B61AE5"/>
    <w:rsid w:val="00B6205E"/>
    <w:rsid w:val="00B620D3"/>
    <w:rsid w:val="00B62214"/>
    <w:rsid w:val="00B62FEA"/>
    <w:rsid w:val="00B63110"/>
    <w:rsid w:val="00B63C09"/>
    <w:rsid w:val="00B63E6F"/>
    <w:rsid w:val="00B641F2"/>
    <w:rsid w:val="00B6594C"/>
    <w:rsid w:val="00B65AC9"/>
    <w:rsid w:val="00B66501"/>
    <w:rsid w:val="00B668FD"/>
    <w:rsid w:val="00B670D8"/>
    <w:rsid w:val="00B7166D"/>
    <w:rsid w:val="00B72BD3"/>
    <w:rsid w:val="00B72EBA"/>
    <w:rsid w:val="00B738A9"/>
    <w:rsid w:val="00B73A38"/>
    <w:rsid w:val="00B74FC4"/>
    <w:rsid w:val="00B76E23"/>
    <w:rsid w:val="00B77DFD"/>
    <w:rsid w:val="00B80C3B"/>
    <w:rsid w:val="00B80EF7"/>
    <w:rsid w:val="00B811DF"/>
    <w:rsid w:val="00B81795"/>
    <w:rsid w:val="00B8181D"/>
    <w:rsid w:val="00B820B0"/>
    <w:rsid w:val="00B82968"/>
    <w:rsid w:val="00B83AD3"/>
    <w:rsid w:val="00B83B77"/>
    <w:rsid w:val="00B848F5"/>
    <w:rsid w:val="00B85475"/>
    <w:rsid w:val="00B855E9"/>
    <w:rsid w:val="00B85D35"/>
    <w:rsid w:val="00B85D7A"/>
    <w:rsid w:val="00B85E77"/>
    <w:rsid w:val="00B867B2"/>
    <w:rsid w:val="00B86BBF"/>
    <w:rsid w:val="00B87EA5"/>
    <w:rsid w:val="00B87EBC"/>
    <w:rsid w:val="00B90E3C"/>
    <w:rsid w:val="00B9217A"/>
    <w:rsid w:val="00B92732"/>
    <w:rsid w:val="00B928B3"/>
    <w:rsid w:val="00B93B90"/>
    <w:rsid w:val="00B93F26"/>
    <w:rsid w:val="00B9643A"/>
    <w:rsid w:val="00B971D3"/>
    <w:rsid w:val="00BA0A78"/>
    <w:rsid w:val="00BA0DC7"/>
    <w:rsid w:val="00BA1ADC"/>
    <w:rsid w:val="00BA2812"/>
    <w:rsid w:val="00BA2C9B"/>
    <w:rsid w:val="00BA2EF6"/>
    <w:rsid w:val="00BA4056"/>
    <w:rsid w:val="00BA44AD"/>
    <w:rsid w:val="00BA4AC6"/>
    <w:rsid w:val="00BA4DC5"/>
    <w:rsid w:val="00BA50EE"/>
    <w:rsid w:val="00BA566F"/>
    <w:rsid w:val="00BA67E3"/>
    <w:rsid w:val="00BA77F4"/>
    <w:rsid w:val="00BB0884"/>
    <w:rsid w:val="00BB1CC0"/>
    <w:rsid w:val="00BB209D"/>
    <w:rsid w:val="00BB61B8"/>
    <w:rsid w:val="00BB7A91"/>
    <w:rsid w:val="00BC0A1B"/>
    <w:rsid w:val="00BC1048"/>
    <w:rsid w:val="00BC165E"/>
    <w:rsid w:val="00BC1F1F"/>
    <w:rsid w:val="00BC2F28"/>
    <w:rsid w:val="00BC2F2D"/>
    <w:rsid w:val="00BC32D3"/>
    <w:rsid w:val="00BC3881"/>
    <w:rsid w:val="00BC4A5D"/>
    <w:rsid w:val="00BC7010"/>
    <w:rsid w:val="00BC799A"/>
    <w:rsid w:val="00BC7AE2"/>
    <w:rsid w:val="00BD0464"/>
    <w:rsid w:val="00BD082B"/>
    <w:rsid w:val="00BD10E9"/>
    <w:rsid w:val="00BD1819"/>
    <w:rsid w:val="00BD19C4"/>
    <w:rsid w:val="00BD23B1"/>
    <w:rsid w:val="00BD33C3"/>
    <w:rsid w:val="00BD3B5D"/>
    <w:rsid w:val="00BD3DE9"/>
    <w:rsid w:val="00BD4BA9"/>
    <w:rsid w:val="00BD5E3A"/>
    <w:rsid w:val="00BD5F1D"/>
    <w:rsid w:val="00BD6A2F"/>
    <w:rsid w:val="00BD707D"/>
    <w:rsid w:val="00BD7544"/>
    <w:rsid w:val="00BD7E09"/>
    <w:rsid w:val="00BE0690"/>
    <w:rsid w:val="00BE0747"/>
    <w:rsid w:val="00BE0899"/>
    <w:rsid w:val="00BE2BF4"/>
    <w:rsid w:val="00BE45A7"/>
    <w:rsid w:val="00BE4B4E"/>
    <w:rsid w:val="00BE5C69"/>
    <w:rsid w:val="00BF0361"/>
    <w:rsid w:val="00BF0368"/>
    <w:rsid w:val="00BF063E"/>
    <w:rsid w:val="00BF07C0"/>
    <w:rsid w:val="00BF0A37"/>
    <w:rsid w:val="00BF0F15"/>
    <w:rsid w:val="00BF1624"/>
    <w:rsid w:val="00BF4BD5"/>
    <w:rsid w:val="00BF7771"/>
    <w:rsid w:val="00C019F0"/>
    <w:rsid w:val="00C01ACE"/>
    <w:rsid w:val="00C02A55"/>
    <w:rsid w:val="00C03838"/>
    <w:rsid w:val="00C04394"/>
    <w:rsid w:val="00C04683"/>
    <w:rsid w:val="00C05B15"/>
    <w:rsid w:val="00C05D3F"/>
    <w:rsid w:val="00C06755"/>
    <w:rsid w:val="00C1042C"/>
    <w:rsid w:val="00C113BA"/>
    <w:rsid w:val="00C125D7"/>
    <w:rsid w:val="00C12937"/>
    <w:rsid w:val="00C12FAA"/>
    <w:rsid w:val="00C13F58"/>
    <w:rsid w:val="00C147CE"/>
    <w:rsid w:val="00C1516A"/>
    <w:rsid w:val="00C20D7C"/>
    <w:rsid w:val="00C21E01"/>
    <w:rsid w:val="00C22058"/>
    <w:rsid w:val="00C2213D"/>
    <w:rsid w:val="00C23854"/>
    <w:rsid w:val="00C24261"/>
    <w:rsid w:val="00C24B01"/>
    <w:rsid w:val="00C25026"/>
    <w:rsid w:val="00C3004D"/>
    <w:rsid w:val="00C301E9"/>
    <w:rsid w:val="00C30CF3"/>
    <w:rsid w:val="00C31A50"/>
    <w:rsid w:val="00C31A7A"/>
    <w:rsid w:val="00C31C39"/>
    <w:rsid w:val="00C33D85"/>
    <w:rsid w:val="00C34839"/>
    <w:rsid w:val="00C36D56"/>
    <w:rsid w:val="00C37711"/>
    <w:rsid w:val="00C377BA"/>
    <w:rsid w:val="00C41A94"/>
    <w:rsid w:val="00C42E5A"/>
    <w:rsid w:val="00C43282"/>
    <w:rsid w:val="00C44129"/>
    <w:rsid w:val="00C4518D"/>
    <w:rsid w:val="00C45417"/>
    <w:rsid w:val="00C45A43"/>
    <w:rsid w:val="00C45AD6"/>
    <w:rsid w:val="00C526D2"/>
    <w:rsid w:val="00C52F4B"/>
    <w:rsid w:val="00C531FB"/>
    <w:rsid w:val="00C537E1"/>
    <w:rsid w:val="00C5551A"/>
    <w:rsid w:val="00C55FC7"/>
    <w:rsid w:val="00C56D38"/>
    <w:rsid w:val="00C57819"/>
    <w:rsid w:val="00C579B6"/>
    <w:rsid w:val="00C60675"/>
    <w:rsid w:val="00C60C80"/>
    <w:rsid w:val="00C613B0"/>
    <w:rsid w:val="00C61887"/>
    <w:rsid w:val="00C62E9B"/>
    <w:rsid w:val="00C64DD0"/>
    <w:rsid w:val="00C64EDC"/>
    <w:rsid w:val="00C64F88"/>
    <w:rsid w:val="00C658B5"/>
    <w:rsid w:val="00C66AE6"/>
    <w:rsid w:val="00C67C2D"/>
    <w:rsid w:val="00C705ED"/>
    <w:rsid w:val="00C71D3E"/>
    <w:rsid w:val="00C72346"/>
    <w:rsid w:val="00C72845"/>
    <w:rsid w:val="00C72BBD"/>
    <w:rsid w:val="00C7345C"/>
    <w:rsid w:val="00C73ED1"/>
    <w:rsid w:val="00C743D9"/>
    <w:rsid w:val="00C745D5"/>
    <w:rsid w:val="00C763DA"/>
    <w:rsid w:val="00C76636"/>
    <w:rsid w:val="00C76BEA"/>
    <w:rsid w:val="00C805D0"/>
    <w:rsid w:val="00C80842"/>
    <w:rsid w:val="00C81025"/>
    <w:rsid w:val="00C8108D"/>
    <w:rsid w:val="00C8188F"/>
    <w:rsid w:val="00C81E5B"/>
    <w:rsid w:val="00C81ED3"/>
    <w:rsid w:val="00C83A59"/>
    <w:rsid w:val="00C83A7D"/>
    <w:rsid w:val="00C8423E"/>
    <w:rsid w:val="00C90DC1"/>
    <w:rsid w:val="00C91546"/>
    <w:rsid w:val="00C92302"/>
    <w:rsid w:val="00C93D79"/>
    <w:rsid w:val="00C9486B"/>
    <w:rsid w:val="00C94DE6"/>
    <w:rsid w:val="00C95764"/>
    <w:rsid w:val="00C96462"/>
    <w:rsid w:val="00CA1168"/>
    <w:rsid w:val="00CA1ED2"/>
    <w:rsid w:val="00CA2E27"/>
    <w:rsid w:val="00CA4E50"/>
    <w:rsid w:val="00CA517B"/>
    <w:rsid w:val="00CA64C4"/>
    <w:rsid w:val="00CA69A1"/>
    <w:rsid w:val="00CB0AEA"/>
    <w:rsid w:val="00CB167B"/>
    <w:rsid w:val="00CB1778"/>
    <w:rsid w:val="00CB2307"/>
    <w:rsid w:val="00CB2F0A"/>
    <w:rsid w:val="00CB42D9"/>
    <w:rsid w:val="00CB52B1"/>
    <w:rsid w:val="00CB5F5C"/>
    <w:rsid w:val="00CB6955"/>
    <w:rsid w:val="00CB6DEA"/>
    <w:rsid w:val="00CC0A10"/>
    <w:rsid w:val="00CC0AB8"/>
    <w:rsid w:val="00CC0B96"/>
    <w:rsid w:val="00CC2310"/>
    <w:rsid w:val="00CC24FF"/>
    <w:rsid w:val="00CC2580"/>
    <w:rsid w:val="00CC2F32"/>
    <w:rsid w:val="00CC37EE"/>
    <w:rsid w:val="00CC3ABE"/>
    <w:rsid w:val="00CC3B25"/>
    <w:rsid w:val="00CC5098"/>
    <w:rsid w:val="00CC50FE"/>
    <w:rsid w:val="00CC5C07"/>
    <w:rsid w:val="00CC6E1E"/>
    <w:rsid w:val="00CC71F9"/>
    <w:rsid w:val="00CD0092"/>
    <w:rsid w:val="00CD0D2F"/>
    <w:rsid w:val="00CD10F7"/>
    <w:rsid w:val="00CD133F"/>
    <w:rsid w:val="00CD24F1"/>
    <w:rsid w:val="00CD33EF"/>
    <w:rsid w:val="00CD435C"/>
    <w:rsid w:val="00CD4E69"/>
    <w:rsid w:val="00CD5733"/>
    <w:rsid w:val="00CD5C69"/>
    <w:rsid w:val="00CD5D61"/>
    <w:rsid w:val="00CD61CE"/>
    <w:rsid w:val="00CE0113"/>
    <w:rsid w:val="00CE03A4"/>
    <w:rsid w:val="00CE08F6"/>
    <w:rsid w:val="00CE191D"/>
    <w:rsid w:val="00CE22B4"/>
    <w:rsid w:val="00CE287A"/>
    <w:rsid w:val="00CE4D3B"/>
    <w:rsid w:val="00CE5163"/>
    <w:rsid w:val="00CE5C0B"/>
    <w:rsid w:val="00CE5E2C"/>
    <w:rsid w:val="00CE72DD"/>
    <w:rsid w:val="00CE7F51"/>
    <w:rsid w:val="00CF0189"/>
    <w:rsid w:val="00CF05A4"/>
    <w:rsid w:val="00CF1447"/>
    <w:rsid w:val="00CF1839"/>
    <w:rsid w:val="00CF1BB0"/>
    <w:rsid w:val="00CF3484"/>
    <w:rsid w:val="00CF5E39"/>
    <w:rsid w:val="00CF5F14"/>
    <w:rsid w:val="00CF6366"/>
    <w:rsid w:val="00CF7E25"/>
    <w:rsid w:val="00D00AB1"/>
    <w:rsid w:val="00D02CA9"/>
    <w:rsid w:val="00D03859"/>
    <w:rsid w:val="00D04B4B"/>
    <w:rsid w:val="00D07886"/>
    <w:rsid w:val="00D07F67"/>
    <w:rsid w:val="00D10780"/>
    <w:rsid w:val="00D11D3E"/>
    <w:rsid w:val="00D13055"/>
    <w:rsid w:val="00D1364E"/>
    <w:rsid w:val="00D1572E"/>
    <w:rsid w:val="00D16319"/>
    <w:rsid w:val="00D163E7"/>
    <w:rsid w:val="00D16814"/>
    <w:rsid w:val="00D17104"/>
    <w:rsid w:val="00D17B5D"/>
    <w:rsid w:val="00D2091A"/>
    <w:rsid w:val="00D21CC4"/>
    <w:rsid w:val="00D21E30"/>
    <w:rsid w:val="00D21FFF"/>
    <w:rsid w:val="00D22011"/>
    <w:rsid w:val="00D225B1"/>
    <w:rsid w:val="00D24164"/>
    <w:rsid w:val="00D25616"/>
    <w:rsid w:val="00D25B13"/>
    <w:rsid w:val="00D279C3"/>
    <w:rsid w:val="00D27AD4"/>
    <w:rsid w:val="00D3020B"/>
    <w:rsid w:val="00D3051C"/>
    <w:rsid w:val="00D33214"/>
    <w:rsid w:val="00D33CCD"/>
    <w:rsid w:val="00D33E90"/>
    <w:rsid w:val="00D33FCE"/>
    <w:rsid w:val="00D35BF7"/>
    <w:rsid w:val="00D35D70"/>
    <w:rsid w:val="00D35F44"/>
    <w:rsid w:val="00D365C6"/>
    <w:rsid w:val="00D372C1"/>
    <w:rsid w:val="00D4013C"/>
    <w:rsid w:val="00D41CC4"/>
    <w:rsid w:val="00D4362B"/>
    <w:rsid w:val="00D43B2F"/>
    <w:rsid w:val="00D451C3"/>
    <w:rsid w:val="00D4787B"/>
    <w:rsid w:val="00D47DAB"/>
    <w:rsid w:val="00D50269"/>
    <w:rsid w:val="00D51093"/>
    <w:rsid w:val="00D53CE6"/>
    <w:rsid w:val="00D546CB"/>
    <w:rsid w:val="00D549DD"/>
    <w:rsid w:val="00D56334"/>
    <w:rsid w:val="00D57040"/>
    <w:rsid w:val="00D60317"/>
    <w:rsid w:val="00D606C2"/>
    <w:rsid w:val="00D6092A"/>
    <w:rsid w:val="00D6155B"/>
    <w:rsid w:val="00D6335B"/>
    <w:rsid w:val="00D63648"/>
    <w:rsid w:val="00D64615"/>
    <w:rsid w:val="00D64940"/>
    <w:rsid w:val="00D650A8"/>
    <w:rsid w:val="00D65306"/>
    <w:rsid w:val="00D65699"/>
    <w:rsid w:val="00D661A1"/>
    <w:rsid w:val="00D667ED"/>
    <w:rsid w:val="00D66A5A"/>
    <w:rsid w:val="00D67338"/>
    <w:rsid w:val="00D67911"/>
    <w:rsid w:val="00D7066E"/>
    <w:rsid w:val="00D70C25"/>
    <w:rsid w:val="00D71C02"/>
    <w:rsid w:val="00D732A4"/>
    <w:rsid w:val="00D734BD"/>
    <w:rsid w:val="00D74D79"/>
    <w:rsid w:val="00D7507C"/>
    <w:rsid w:val="00D77F40"/>
    <w:rsid w:val="00D80502"/>
    <w:rsid w:val="00D8059D"/>
    <w:rsid w:val="00D806B2"/>
    <w:rsid w:val="00D8099A"/>
    <w:rsid w:val="00D80AA8"/>
    <w:rsid w:val="00D80EC9"/>
    <w:rsid w:val="00D81F1E"/>
    <w:rsid w:val="00D822CD"/>
    <w:rsid w:val="00D8345E"/>
    <w:rsid w:val="00D8377C"/>
    <w:rsid w:val="00D878B2"/>
    <w:rsid w:val="00D87AB8"/>
    <w:rsid w:val="00D91D2C"/>
    <w:rsid w:val="00D929F0"/>
    <w:rsid w:val="00D92A22"/>
    <w:rsid w:val="00D937F6"/>
    <w:rsid w:val="00D94512"/>
    <w:rsid w:val="00D963D5"/>
    <w:rsid w:val="00DA02DA"/>
    <w:rsid w:val="00DA05D5"/>
    <w:rsid w:val="00DA1995"/>
    <w:rsid w:val="00DA1CBA"/>
    <w:rsid w:val="00DA2234"/>
    <w:rsid w:val="00DA33FB"/>
    <w:rsid w:val="00DA3AC0"/>
    <w:rsid w:val="00DA5B9C"/>
    <w:rsid w:val="00DA5C76"/>
    <w:rsid w:val="00DA698B"/>
    <w:rsid w:val="00DA76F5"/>
    <w:rsid w:val="00DA7B8E"/>
    <w:rsid w:val="00DB2673"/>
    <w:rsid w:val="00DB2BCC"/>
    <w:rsid w:val="00DB34D1"/>
    <w:rsid w:val="00DB3EEA"/>
    <w:rsid w:val="00DB4367"/>
    <w:rsid w:val="00DB51FE"/>
    <w:rsid w:val="00DB5999"/>
    <w:rsid w:val="00DB653E"/>
    <w:rsid w:val="00DB68FC"/>
    <w:rsid w:val="00DB6BE5"/>
    <w:rsid w:val="00DB76A9"/>
    <w:rsid w:val="00DC00FB"/>
    <w:rsid w:val="00DC2461"/>
    <w:rsid w:val="00DC3293"/>
    <w:rsid w:val="00DC6061"/>
    <w:rsid w:val="00DC6183"/>
    <w:rsid w:val="00DC650B"/>
    <w:rsid w:val="00DC684F"/>
    <w:rsid w:val="00DC6F3D"/>
    <w:rsid w:val="00DC7EF5"/>
    <w:rsid w:val="00DD04BA"/>
    <w:rsid w:val="00DD0CB3"/>
    <w:rsid w:val="00DD1C24"/>
    <w:rsid w:val="00DD2311"/>
    <w:rsid w:val="00DD2E32"/>
    <w:rsid w:val="00DD3C21"/>
    <w:rsid w:val="00DD4ED1"/>
    <w:rsid w:val="00DD545E"/>
    <w:rsid w:val="00DD56A5"/>
    <w:rsid w:val="00DD5FE9"/>
    <w:rsid w:val="00DD6673"/>
    <w:rsid w:val="00DD6683"/>
    <w:rsid w:val="00DE0E7C"/>
    <w:rsid w:val="00DE2A40"/>
    <w:rsid w:val="00DE2B11"/>
    <w:rsid w:val="00DE3BFB"/>
    <w:rsid w:val="00DE433D"/>
    <w:rsid w:val="00DE438F"/>
    <w:rsid w:val="00DE54BD"/>
    <w:rsid w:val="00DE5A9B"/>
    <w:rsid w:val="00DE5ED4"/>
    <w:rsid w:val="00DE625D"/>
    <w:rsid w:val="00DE6DA1"/>
    <w:rsid w:val="00DE6E21"/>
    <w:rsid w:val="00DE6F04"/>
    <w:rsid w:val="00DE79B8"/>
    <w:rsid w:val="00DE7D33"/>
    <w:rsid w:val="00DF09E8"/>
    <w:rsid w:val="00DF119A"/>
    <w:rsid w:val="00DF1425"/>
    <w:rsid w:val="00DF19A3"/>
    <w:rsid w:val="00DF2306"/>
    <w:rsid w:val="00DF320A"/>
    <w:rsid w:val="00DF32BF"/>
    <w:rsid w:val="00DF3D48"/>
    <w:rsid w:val="00DF3EAC"/>
    <w:rsid w:val="00DF4BFE"/>
    <w:rsid w:val="00DF4E2F"/>
    <w:rsid w:val="00DF5720"/>
    <w:rsid w:val="00DF6A9C"/>
    <w:rsid w:val="00DF72FC"/>
    <w:rsid w:val="00DF769D"/>
    <w:rsid w:val="00DF7F8B"/>
    <w:rsid w:val="00E005FC"/>
    <w:rsid w:val="00E037EA"/>
    <w:rsid w:val="00E03D8B"/>
    <w:rsid w:val="00E041AC"/>
    <w:rsid w:val="00E04277"/>
    <w:rsid w:val="00E0518A"/>
    <w:rsid w:val="00E05F81"/>
    <w:rsid w:val="00E06702"/>
    <w:rsid w:val="00E06F6E"/>
    <w:rsid w:val="00E0747A"/>
    <w:rsid w:val="00E07E7E"/>
    <w:rsid w:val="00E13F5D"/>
    <w:rsid w:val="00E1434C"/>
    <w:rsid w:val="00E144FE"/>
    <w:rsid w:val="00E14AC3"/>
    <w:rsid w:val="00E17B83"/>
    <w:rsid w:val="00E20388"/>
    <w:rsid w:val="00E2057D"/>
    <w:rsid w:val="00E21562"/>
    <w:rsid w:val="00E22CA5"/>
    <w:rsid w:val="00E23414"/>
    <w:rsid w:val="00E2431A"/>
    <w:rsid w:val="00E258B9"/>
    <w:rsid w:val="00E262A2"/>
    <w:rsid w:val="00E26825"/>
    <w:rsid w:val="00E26877"/>
    <w:rsid w:val="00E30548"/>
    <w:rsid w:val="00E30A94"/>
    <w:rsid w:val="00E316CB"/>
    <w:rsid w:val="00E320F2"/>
    <w:rsid w:val="00E35233"/>
    <w:rsid w:val="00E35811"/>
    <w:rsid w:val="00E406E4"/>
    <w:rsid w:val="00E40818"/>
    <w:rsid w:val="00E41650"/>
    <w:rsid w:val="00E417D9"/>
    <w:rsid w:val="00E41F59"/>
    <w:rsid w:val="00E42413"/>
    <w:rsid w:val="00E42B07"/>
    <w:rsid w:val="00E43B21"/>
    <w:rsid w:val="00E43E88"/>
    <w:rsid w:val="00E45D01"/>
    <w:rsid w:val="00E5055F"/>
    <w:rsid w:val="00E516EC"/>
    <w:rsid w:val="00E52B83"/>
    <w:rsid w:val="00E52D67"/>
    <w:rsid w:val="00E532C1"/>
    <w:rsid w:val="00E53E5B"/>
    <w:rsid w:val="00E54208"/>
    <w:rsid w:val="00E5450C"/>
    <w:rsid w:val="00E54FA8"/>
    <w:rsid w:val="00E553A5"/>
    <w:rsid w:val="00E5584E"/>
    <w:rsid w:val="00E5693E"/>
    <w:rsid w:val="00E60431"/>
    <w:rsid w:val="00E60AD1"/>
    <w:rsid w:val="00E626B0"/>
    <w:rsid w:val="00E635EA"/>
    <w:rsid w:val="00E63A20"/>
    <w:rsid w:val="00E63B62"/>
    <w:rsid w:val="00E64032"/>
    <w:rsid w:val="00E6438A"/>
    <w:rsid w:val="00E6446E"/>
    <w:rsid w:val="00E6702E"/>
    <w:rsid w:val="00E6732C"/>
    <w:rsid w:val="00E706D2"/>
    <w:rsid w:val="00E70750"/>
    <w:rsid w:val="00E70759"/>
    <w:rsid w:val="00E71318"/>
    <w:rsid w:val="00E716B0"/>
    <w:rsid w:val="00E71C4C"/>
    <w:rsid w:val="00E73328"/>
    <w:rsid w:val="00E741A6"/>
    <w:rsid w:val="00E74499"/>
    <w:rsid w:val="00E745D9"/>
    <w:rsid w:val="00E74B84"/>
    <w:rsid w:val="00E750E9"/>
    <w:rsid w:val="00E7573B"/>
    <w:rsid w:val="00E758DE"/>
    <w:rsid w:val="00E77A95"/>
    <w:rsid w:val="00E802ED"/>
    <w:rsid w:val="00E83999"/>
    <w:rsid w:val="00E83C7A"/>
    <w:rsid w:val="00E83F7A"/>
    <w:rsid w:val="00E84EBE"/>
    <w:rsid w:val="00E8564F"/>
    <w:rsid w:val="00E86241"/>
    <w:rsid w:val="00E86316"/>
    <w:rsid w:val="00E8700A"/>
    <w:rsid w:val="00E879F4"/>
    <w:rsid w:val="00E87AB2"/>
    <w:rsid w:val="00E905D6"/>
    <w:rsid w:val="00E9186B"/>
    <w:rsid w:val="00E93246"/>
    <w:rsid w:val="00E95900"/>
    <w:rsid w:val="00E95A5D"/>
    <w:rsid w:val="00E961AC"/>
    <w:rsid w:val="00E96327"/>
    <w:rsid w:val="00E969EC"/>
    <w:rsid w:val="00E96A64"/>
    <w:rsid w:val="00E97465"/>
    <w:rsid w:val="00E97AD5"/>
    <w:rsid w:val="00E97B6F"/>
    <w:rsid w:val="00EA1A17"/>
    <w:rsid w:val="00EA1E15"/>
    <w:rsid w:val="00EA2259"/>
    <w:rsid w:val="00EA2727"/>
    <w:rsid w:val="00EB0D3B"/>
    <w:rsid w:val="00EB1FEA"/>
    <w:rsid w:val="00EB2321"/>
    <w:rsid w:val="00EB29A7"/>
    <w:rsid w:val="00EB487B"/>
    <w:rsid w:val="00EB4930"/>
    <w:rsid w:val="00EB51E4"/>
    <w:rsid w:val="00EB6078"/>
    <w:rsid w:val="00EB660B"/>
    <w:rsid w:val="00EB6970"/>
    <w:rsid w:val="00EB6D1F"/>
    <w:rsid w:val="00EC072A"/>
    <w:rsid w:val="00EC26B8"/>
    <w:rsid w:val="00EC3C22"/>
    <w:rsid w:val="00EC44C2"/>
    <w:rsid w:val="00EC4C32"/>
    <w:rsid w:val="00EC5895"/>
    <w:rsid w:val="00EC6724"/>
    <w:rsid w:val="00EC6E21"/>
    <w:rsid w:val="00ED097D"/>
    <w:rsid w:val="00ED13D1"/>
    <w:rsid w:val="00ED1AE4"/>
    <w:rsid w:val="00ED2763"/>
    <w:rsid w:val="00ED496D"/>
    <w:rsid w:val="00ED4A14"/>
    <w:rsid w:val="00ED556D"/>
    <w:rsid w:val="00ED5703"/>
    <w:rsid w:val="00ED5ADC"/>
    <w:rsid w:val="00ED7450"/>
    <w:rsid w:val="00EE0559"/>
    <w:rsid w:val="00EE12BF"/>
    <w:rsid w:val="00EE14D3"/>
    <w:rsid w:val="00EE1DC3"/>
    <w:rsid w:val="00EE2062"/>
    <w:rsid w:val="00EE2B88"/>
    <w:rsid w:val="00EE2E8B"/>
    <w:rsid w:val="00EE3315"/>
    <w:rsid w:val="00EE3954"/>
    <w:rsid w:val="00EE438B"/>
    <w:rsid w:val="00EE5AE5"/>
    <w:rsid w:val="00EE5C88"/>
    <w:rsid w:val="00EE603D"/>
    <w:rsid w:val="00EE6A21"/>
    <w:rsid w:val="00EE717A"/>
    <w:rsid w:val="00EE7733"/>
    <w:rsid w:val="00EE7F19"/>
    <w:rsid w:val="00EF07D7"/>
    <w:rsid w:val="00EF098F"/>
    <w:rsid w:val="00EF0A27"/>
    <w:rsid w:val="00EF20BC"/>
    <w:rsid w:val="00EF22B7"/>
    <w:rsid w:val="00EF3CC7"/>
    <w:rsid w:val="00EF4AC2"/>
    <w:rsid w:val="00EF4D92"/>
    <w:rsid w:val="00EF59CC"/>
    <w:rsid w:val="00EF6709"/>
    <w:rsid w:val="00EF6778"/>
    <w:rsid w:val="00EF7A64"/>
    <w:rsid w:val="00F029AA"/>
    <w:rsid w:val="00F03674"/>
    <w:rsid w:val="00F036B6"/>
    <w:rsid w:val="00F03D0B"/>
    <w:rsid w:val="00F049B3"/>
    <w:rsid w:val="00F04E99"/>
    <w:rsid w:val="00F054A1"/>
    <w:rsid w:val="00F05DC0"/>
    <w:rsid w:val="00F05DC2"/>
    <w:rsid w:val="00F05EC1"/>
    <w:rsid w:val="00F062EA"/>
    <w:rsid w:val="00F06F98"/>
    <w:rsid w:val="00F10838"/>
    <w:rsid w:val="00F10914"/>
    <w:rsid w:val="00F110C5"/>
    <w:rsid w:val="00F110D1"/>
    <w:rsid w:val="00F111F6"/>
    <w:rsid w:val="00F11CC0"/>
    <w:rsid w:val="00F1236F"/>
    <w:rsid w:val="00F123F2"/>
    <w:rsid w:val="00F15ADB"/>
    <w:rsid w:val="00F171E3"/>
    <w:rsid w:val="00F17774"/>
    <w:rsid w:val="00F17949"/>
    <w:rsid w:val="00F17C91"/>
    <w:rsid w:val="00F20D39"/>
    <w:rsid w:val="00F21304"/>
    <w:rsid w:val="00F23E7C"/>
    <w:rsid w:val="00F2450A"/>
    <w:rsid w:val="00F25F0B"/>
    <w:rsid w:val="00F275A0"/>
    <w:rsid w:val="00F27935"/>
    <w:rsid w:val="00F30CD0"/>
    <w:rsid w:val="00F33051"/>
    <w:rsid w:val="00F333DD"/>
    <w:rsid w:val="00F33A75"/>
    <w:rsid w:val="00F340AE"/>
    <w:rsid w:val="00F34CFC"/>
    <w:rsid w:val="00F35A42"/>
    <w:rsid w:val="00F36CFD"/>
    <w:rsid w:val="00F36F8A"/>
    <w:rsid w:val="00F37ED8"/>
    <w:rsid w:val="00F40228"/>
    <w:rsid w:val="00F406AB"/>
    <w:rsid w:val="00F40E81"/>
    <w:rsid w:val="00F438C0"/>
    <w:rsid w:val="00F43A33"/>
    <w:rsid w:val="00F45E4A"/>
    <w:rsid w:val="00F462EA"/>
    <w:rsid w:val="00F5008E"/>
    <w:rsid w:val="00F501BD"/>
    <w:rsid w:val="00F50A0C"/>
    <w:rsid w:val="00F52BFB"/>
    <w:rsid w:val="00F5555E"/>
    <w:rsid w:val="00F556C3"/>
    <w:rsid w:val="00F55A4E"/>
    <w:rsid w:val="00F55BD5"/>
    <w:rsid w:val="00F56F38"/>
    <w:rsid w:val="00F570E8"/>
    <w:rsid w:val="00F5763E"/>
    <w:rsid w:val="00F6047F"/>
    <w:rsid w:val="00F60E28"/>
    <w:rsid w:val="00F61361"/>
    <w:rsid w:val="00F618A5"/>
    <w:rsid w:val="00F63A28"/>
    <w:rsid w:val="00F64A73"/>
    <w:rsid w:val="00F64DBC"/>
    <w:rsid w:val="00F668E2"/>
    <w:rsid w:val="00F66F14"/>
    <w:rsid w:val="00F70017"/>
    <w:rsid w:val="00F7087F"/>
    <w:rsid w:val="00F70BC2"/>
    <w:rsid w:val="00F70D83"/>
    <w:rsid w:val="00F724B5"/>
    <w:rsid w:val="00F72996"/>
    <w:rsid w:val="00F72CD2"/>
    <w:rsid w:val="00F73B5A"/>
    <w:rsid w:val="00F73CCE"/>
    <w:rsid w:val="00F75397"/>
    <w:rsid w:val="00F75454"/>
    <w:rsid w:val="00F755D6"/>
    <w:rsid w:val="00F766DF"/>
    <w:rsid w:val="00F80A6A"/>
    <w:rsid w:val="00F83256"/>
    <w:rsid w:val="00F83387"/>
    <w:rsid w:val="00F83445"/>
    <w:rsid w:val="00F84E6B"/>
    <w:rsid w:val="00F853B8"/>
    <w:rsid w:val="00F912A9"/>
    <w:rsid w:val="00F91F50"/>
    <w:rsid w:val="00F92030"/>
    <w:rsid w:val="00F934F1"/>
    <w:rsid w:val="00F935EA"/>
    <w:rsid w:val="00F946C9"/>
    <w:rsid w:val="00F97D2E"/>
    <w:rsid w:val="00FA0A23"/>
    <w:rsid w:val="00FA1380"/>
    <w:rsid w:val="00FA1A55"/>
    <w:rsid w:val="00FA26F5"/>
    <w:rsid w:val="00FA28E1"/>
    <w:rsid w:val="00FA3917"/>
    <w:rsid w:val="00FA40E2"/>
    <w:rsid w:val="00FA5479"/>
    <w:rsid w:val="00FA5B12"/>
    <w:rsid w:val="00FA5EC1"/>
    <w:rsid w:val="00FA68A4"/>
    <w:rsid w:val="00FA6D71"/>
    <w:rsid w:val="00FA6F52"/>
    <w:rsid w:val="00FA7EE2"/>
    <w:rsid w:val="00FB32C3"/>
    <w:rsid w:val="00FB4681"/>
    <w:rsid w:val="00FB65B2"/>
    <w:rsid w:val="00FB6620"/>
    <w:rsid w:val="00FB66AE"/>
    <w:rsid w:val="00FB6CFC"/>
    <w:rsid w:val="00FB6ED6"/>
    <w:rsid w:val="00FB724B"/>
    <w:rsid w:val="00FC027C"/>
    <w:rsid w:val="00FC0D7C"/>
    <w:rsid w:val="00FC1EE1"/>
    <w:rsid w:val="00FC29F6"/>
    <w:rsid w:val="00FC396F"/>
    <w:rsid w:val="00FC404D"/>
    <w:rsid w:val="00FC62DA"/>
    <w:rsid w:val="00FC6B8E"/>
    <w:rsid w:val="00FC6D0E"/>
    <w:rsid w:val="00FC76AE"/>
    <w:rsid w:val="00FC787D"/>
    <w:rsid w:val="00FC7B8B"/>
    <w:rsid w:val="00FD1CF1"/>
    <w:rsid w:val="00FD1E3C"/>
    <w:rsid w:val="00FD2D6F"/>
    <w:rsid w:val="00FD7E58"/>
    <w:rsid w:val="00FE023E"/>
    <w:rsid w:val="00FE073A"/>
    <w:rsid w:val="00FE0A2F"/>
    <w:rsid w:val="00FE0C2F"/>
    <w:rsid w:val="00FE1EDD"/>
    <w:rsid w:val="00FE3E8B"/>
    <w:rsid w:val="00FE4DFF"/>
    <w:rsid w:val="00FE4EE6"/>
    <w:rsid w:val="00FF00F1"/>
    <w:rsid w:val="00FF0B8B"/>
    <w:rsid w:val="00FF1519"/>
    <w:rsid w:val="00FF17F9"/>
    <w:rsid w:val="00FF1A2A"/>
    <w:rsid w:val="00FF1CAF"/>
    <w:rsid w:val="00FF227B"/>
    <w:rsid w:val="00FF2523"/>
    <w:rsid w:val="00FF4298"/>
    <w:rsid w:val="00FF4450"/>
    <w:rsid w:val="00FF4A0A"/>
    <w:rsid w:val="00FF72DD"/>
    <w:rsid w:val="00FF73EC"/>
    <w:rsid w:val="00FF7A52"/>
    <w:rsid w:val="00FF7D76"/>
    <w:rsid w:val="00FF7E7C"/>
    <w:rsid w:val="041A2721"/>
    <w:rsid w:val="06EB80DD"/>
    <w:rsid w:val="0933D6B6"/>
    <w:rsid w:val="0CDB38E1"/>
    <w:rsid w:val="130542EA"/>
    <w:rsid w:val="1377E4EB"/>
    <w:rsid w:val="1395F0F8"/>
    <w:rsid w:val="17148FB3"/>
    <w:rsid w:val="18607C22"/>
    <w:rsid w:val="1B225215"/>
    <w:rsid w:val="1BA6E6F2"/>
    <w:rsid w:val="1DAAB308"/>
    <w:rsid w:val="22454A10"/>
    <w:rsid w:val="2270CE9A"/>
    <w:rsid w:val="23D52AFE"/>
    <w:rsid w:val="255F0AF2"/>
    <w:rsid w:val="25947446"/>
    <w:rsid w:val="26A99E27"/>
    <w:rsid w:val="27144A6F"/>
    <w:rsid w:val="28BFFCDF"/>
    <w:rsid w:val="290E8E73"/>
    <w:rsid w:val="2A146C44"/>
    <w:rsid w:val="2B3EB990"/>
    <w:rsid w:val="2BD7C169"/>
    <w:rsid w:val="2F19787B"/>
    <w:rsid w:val="2F5E0638"/>
    <w:rsid w:val="3022F275"/>
    <w:rsid w:val="303ADABE"/>
    <w:rsid w:val="33E2690E"/>
    <w:rsid w:val="35060D35"/>
    <w:rsid w:val="35942E4A"/>
    <w:rsid w:val="3612A87B"/>
    <w:rsid w:val="36CFD1E6"/>
    <w:rsid w:val="3D3F696C"/>
    <w:rsid w:val="407E4A2C"/>
    <w:rsid w:val="41BFB728"/>
    <w:rsid w:val="41C78069"/>
    <w:rsid w:val="4248AC80"/>
    <w:rsid w:val="437FAB43"/>
    <w:rsid w:val="44231A36"/>
    <w:rsid w:val="4690E8BB"/>
    <w:rsid w:val="4692A7AA"/>
    <w:rsid w:val="4883F3AD"/>
    <w:rsid w:val="4B2CD3F7"/>
    <w:rsid w:val="4D0DF047"/>
    <w:rsid w:val="4DA62C44"/>
    <w:rsid w:val="5043701E"/>
    <w:rsid w:val="52D36674"/>
    <w:rsid w:val="53F6A504"/>
    <w:rsid w:val="5AC6C6B2"/>
    <w:rsid w:val="5BF57B6E"/>
    <w:rsid w:val="5D9385E1"/>
    <w:rsid w:val="5EE46A9A"/>
    <w:rsid w:val="602A73A0"/>
    <w:rsid w:val="64A23A80"/>
    <w:rsid w:val="64AEC0F5"/>
    <w:rsid w:val="64FDC72E"/>
    <w:rsid w:val="6B1D2439"/>
    <w:rsid w:val="6E91588C"/>
    <w:rsid w:val="73A1E8F1"/>
    <w:rsid w:val="7449B7EC"/>
    <w:rsid w:val="749E4144"/>
    <w:rsid w:val="771A08C7"/>
    <w:rsid w:val="7CC0375A"/>
    <w:rsid w:val="7DA17BD3"/>
    <w:rsid w:val="7E5A2CE9"/>
    <w:rsid w:val="7FD09A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2ADD4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393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qFormat/>
    <w:rsid w:val="00D25616"/>
    <w:pPr>
      <w:tabs>
        <w:tab w:val="left" w:pos="2160"/>
      </w:tabs>
      <w:spacing w:line="227" w:lineRule="exact"/>
    </w:pPr>
    <w:rPr>
      <w:rFonts w:ascii="Courier New" w:hAnsi="Courier New"/>
      <w:sz w:val="20"/>
      <w:szCs w:val="20"/>
    </w:rPr>
  </w:style>
  <w:style w:type="paragraph" w:customStyle="1" w:styleId="AttorneyName">
    <w:name w:val="Attorney Name"/>
    <w:basedOn w:val="SingleSpacing"/>
    <w:qFormat/>
    <w:rsid w:val="002E7D41"/>
    <w:pPr>
      <w:spacing w:after="440" w:line="240" w:lineRule="auto"/>
      <w:contextualSpacing/>
    </w:pPr>
  </w:style>
  <w:style w:type="paragraph" w:styleId="Date">
    <w:name w:val="Date"/>
    <w:basedOn w:val="Normal"/>
    <w:next w:val="Normal"/>
    <w:link w:val="DateChar"/>
    <w:uiPriority w:val="99"/>
    <w:unhideWhenUsed/>
    <w:qFormat/>
    <w:rsid w:val="002E7D41"/>
    <w:pPr>
      <w:tabs>
        <w:tab w:val="left" w:pos="2160"/>
      </w:tabs>
      <w:spacing w:line="245" w:lineRule="exact"/>
      <w:ind w:left="4680"/>
    </w:pPr>
    <w:rPr>
      <w:rFonts w:ascii="Courier New" w:hAnsi="Courier New"/>
      <w:sz w:val="20"/>
      <w:szCs w:val="20"/>
    </w:rPr>
  </w:style>
  <w:style w:type="paragraph" w:styleId="Footer">
    <w:name w:val="footer"/>
    <w:basedOn w:val="Normal"/>
    <w:qFormat/>
    <w:rsid w:val="00D25616"/>
    <w:pPr>
      <w:spacing w:line="480" w:lineRule="auto"/>
      <w:ind w:firstLine="720"/>
      <w:jc w:val="center"/>
    </w:pPr>
    <w:rPr>
      <w:rFonts w:ascii="Courier New" w:hAnsi="Courier New"/>
      <w:sz w:val="20"/>
      <w:szCs w:val="20"/>
    </w:rPr>
  </w:style>
  <w:style w:type="paragraph" w:customStyle="1" w:styleId="CourtName">
    <w:name w:val="Court Name"/>
    <w:basedOn w:val="Normal"/>
    <w:qFormat/>
    <w:rsid w:val="002E7D41"/>
    <w:pPr>
      <w:tabs>
        <w:tab w:val="left" w:pos="2160"/>
      </w:tabs>
      <w:spacing w:after="440" w:line="480" w:lineRule="auto"/>
      <w:contextualSpacing/>
      <w:jc w:val="center"/>
    </w:pPr>
    <w:rPr>
      <w:rFonts w:asciiTheme="minorHAnsi" w:hAnsiTheme="minorHAnsi"/>
      <w:caps/>
      <w:sz w:val="20"/>
      <w:szCs w:val="20"/>
    </w:rPr>
  </w:style>
  <w:style w:type="character" w:styleId="PlaceholderText">
    <w:name w:val="Placeholder Text"/>
    <w:uiPriority w:val="99"/>
    <w:semiHidden/>
    <w:rsid w:val="00735A93"/>
    <w:rPr>
      <w:color w:val="808080"/>
    </w:rPr>
  </w:style>
  <w:style w:type="paragraph" w:styleId="BalloonText">
    <w:name w:val="Balloon Text"/>
    <w:basedOn w:val="Normal"/>
    <w:link w:val="BalloonTextChar"/>
    <w:uiPriority w:val="99"/>
    <w:semiHidden/>
    <w:unhideWhenUsed/>
    <w:rsid w:val="00735A93"/>
    <w:rPr>
      <w:rFonts w:ascii="Tahoma" w:hAnsi="Tahoma" w:cs="Tahoma"/>
      <w:sz w:val="16"/>
      <w:szCs w:val="16"/>
    </w:rPr>
  </w:style>
  <w:style w:type="character" w:customStyle="1" w:styleId="BalloonTextChar">
    <w:name w:val="Balloon Text Char"/>
    <w:link w:val="BalloonText"/>
    <w:uiPriority w:val="99"/>
    <w:semiHidden/>
    <w:rsid w:val="00735A93"/>
    <w:rPr>
      <w:rFonts w:ascii="Tahoma" w:hAnsi="Tahoma" w:cs="Tahoma"/>
      <w:sz w:val="16"/>
      <w:szCs w:val="16"/>
    </w:rPr>
  </w:style>
  <w:style w:type="paragraph" w:customStyle="1" w:styleId="Parties">
    <w:name w:val="Parties"/>
    <w:basedOn w:val="Normal"/>
    <w:qFormat/>
    <w:rsid w:val="00D25616"/>
    <w:pPr>
      <w:tabs>
        <w:tab w:val="left" w:pos="2160"/>
      </w:tabs>
      <w:spacing w:line="480" w:lineRule="auto"/>
    </w:pPr>
    <w:rPr>
      <w:rFonts w:ascii="Courier New" w:hAnsi="Courier New"/>
      <w:sz w:val="20"/>
      <w:szCs w:val="20"/>
    </w:rPr>
  </w:style>
  <w:style w:type="paragraph" w:customStyle="1" w:styleId="LineNumbers">
    <w:name w:val="Line Numbers"/>
    <w:basedOn w:val="Normal"/>
    <w:qFormat/>
    <w:rsid w:val="00D25616"/>
    <w:pPr>
      <w:tabs>
        <w:tab w:val="left" w:pos="2160"/>
      </w:tabs>
      <w:spacing w:line="480" w:lineRule="auto"/>
      <w:jc w:val="right"/>
    </w:pPr>
    <w:rPr>
      <w:rFonts w:ascii="Courier New" w:hAnsi="Courier New"/>
      <w:sz w:val="20"/>
      <w:szCs w:val="20"/>
    </w:rPr>
  </w:style>
  <w:style w:type="paragraph" w:styleId="Signature">
    <w:name w:val="Signature"/>
    <w:basedOn w:val="Normal"/>
    <w:next w:val="Date"/>
    <w:link w:val="SignatureChar"/>
    <w:uiPriority w:val="99"/>
    <w:unhideWhenUsed/>
    <w:qFormat/>
    <w:rsid w:val="002E7D41"/>
    <w:pPr>
      <w:pBdr>
        <w:top w:val="single" w:sz="4" w:space="1" w:color="auto"/>
      </w:pBdr>
      <w:tabs>
        <w:tab w:val="left" w:pos="2160"/>
      </w:tabs>
      <w:spacing w:before="840"/>
      <w:ind w:left="4680" w:right="216"/>
    </w:pPr>
    <w:rPr>
      <w:rFonts w:ascii="Courier New" w:hAnsi="Courier New"/>
      <w:sz w:val="20"/>
      <w:szCs w:val="20"/>
    </w:rPr>
  </w:style>
  <w:style w:type="character" w:customStyle="1" w:styleId="SignatureChar">
    <w:name w:val="Signature Char"/>
    <w:link w:val="Signature"/>
    <w:uiPriority w:val="99"/>
    <w:rsid w:val="001A79CF"/>
    <w:rPr>
      <w:rFonts w:ascii="Courier New" w:hAnsi="Courier New"/>
    </w:rPr>
  </w:style>
  <w:style w:type="character" w:customStyle="1" w:styleId="DateChar">
    <w:name w:val="Date Char"/>
    <w:link w:val="Date"/>
    <w:uiPriority w:val="99"/>
    <w:rsid w:val="002E7D41"/>
    <w:rPr>
      <w:rFonts w:ascii="Courier New" w:hAnsi="Courier New"/>
    </w:rPr>
  </w:style>
  <w:style w:type="table" w:styleId="TableGrid">
    <w:name w:val="Table Grid"/>
    <w:basedOn w:val="TableNormal"/>
    <w:uiPriority w:val="59"/>
    <w:rsid w:val="00096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6F11"/>
    <w:pPr>
      <w:tabs>
        <w:tab w:val="left" w:pos="2160"/>
      </w:tabs>
      <w:spacing w:line="480" w:lineRule="auto"/>
      <w:ind w:left="720" w:firstLine="720"/>
      <w:contextualSpacing/>
    </w:pPr>
    <w:rPr>
      <w:rFonts w:ascii="Courier New" w:hAnsi="Courier New"/>
      <w:sz w:val="20"/>
      <w:szCs w:val="20"/>
    </w:rPr>
  </w:style>
  <w:style w:type="paragraph" w:styleId="NormalWeb">
    <w:name w:val="Normal (Web)"/>
    <w:basedOn w:val="Normal"/>
    <w:uiPriority w:val="99"/>
    <w:unhideWhenUsed/>
    <w:rsid w:val="00A46E94"/>
    <w:pPr>
      <w:spacing w:before="100" w:beforeAutospacing="1" w:after="100" w:afterAutospacing="1"/>
    </w:pPr>
  </w:style>
  <w:style w:type="character" w:styleId="Emphasis">
    <w:name w:val="Emphasis"/>
    <w:basedOn w:val="DefaultParagraphFont"/>
    <w:uiPriority w:val="20"/>
    <w:qFormat/>
    <w:rsid w:val="00A46E94"/>
    <w:rPr>
      <w:i/>
      <w:iCs/>
    </w:rPr>
  </w:style>
  <w:style w:type="paragraph" w:customStyle="1" w:styleId="para-2">
    <w:name w:val="para-2"/>
    <w:basedOn w:val="Normal"/>
    <w:rsid w:val="00DA698B"/>
    <w:pPr>
      <w:spacing w:before="100" w:beforeAutospacing="1" w:after="100" w:afterAutospacing="1"/>
    </w:pPr>
  </w:style>
  <w:style w:type="character" w:customStyle="1" w:styleId="font-2">
    <w:name w:val="font-2"/>
    <w:basedOn w:val="DefaultParagraphFont"/>
    <w:rsid w:val="00DA698B"/>
  </w:style>
  <w:style w:type="character" w:customStyle="1" w:styleId="apple-converted-space">
    <w:name w:val="apple-converted-space"/>
    <w:basedOn w:val="DefaultParagraphFont"/>
    <w:rsid w:val="00DA698B"/>
  </w:style>
  <w:style w:type="paragraph" w:customStyle="1" w:styleId="10sp05">
    <w:name w:val="_1.0sp 0.5&quot;"/>
    <w:basedOn w:val="Normal"/>
    <w:rsid w:val="00D70C25"/>
    <w:pPr>
      <w:spacing w:after="240"/>
      <w:ind w:firstLine="720"/>
    </w:pPr>
  </w:style>
  <w:style w:type="character" w:styleId="Strong">
    <w:name w:val="Strong"/>
    <w:basedOn w:val="DefaultParagraphFont"/>
    <w:uiPriority w:val="22"/>
    <w:qFormat/>
    <w:rsid w:val="00722836"/>
    <w:rPr>
      <w:b/>
      <w:bCs/>
    </w:rPr>
  </w:style>
  <w:style w:type="paragraph" w:styleId="FootnoteText">
    <w:name w:val="footnote text"/>
    <w:basedOn w:val="Normal"/>
    <w:link w:val="FootnoteTextChar"/>
    <w:uiPriority w:val="99"/>
    <w:unhideWhenUsed/>
    <w:rsid w:val="00301B40"/>
  </w:style>
  <w:style w:type="character" w:customStyle="1" w:styleId="FootnoteTextChar">
    <w:name w:val="Footnote Text Char"/>
    <w:basedOn w:val="DefaultParagraphFont"/>
    <w:link w:val="FootnoteText"/>
    <w:uiPriority w:val="99"/>
    <w:rsid w:val="00301B40"/>
    <w:rPr>
      <w:sz w:val="24"/>
      <w:szCs w:val="24"/>
    </w:rPr>
  </w:style>
  <w:style w:type="character" w:styleId="FootnoteReference">
    <w:name w:val="footnote reference"/>
    <w:basedOn w:val="DefaultParagraphFont"/>
    <w:uiPriority w:val="99"/>
    <w:unhideWhenUsed/>
    <w:rsid w:val="00301B40"/>
    <w:rPr>
      <w:vertAlign w:val="superscript"/>
    </w:rPr>
  </w:style>
  <w:style w:type="paragraph" w:styleId="Header">
    <w:name w:val="header"/>
    <w:basedOn w:val="Normal"/>
    <w:link w:val="HeaderChar"/>
    <w:uiPriority w:val="99"/>
    <w:unhideWhenUsed/>
    <w:rsid w:val="006D1FBB"/>
    <w:pPr>
      <w:tabs>
        <w:tab w:val="center" w:pos="4680"/>
        <w:tab w:val="right" w:pos="9360"/>
      </w:tabs>
    </w:pPr>
  </w:style>
  <w:style w:type="character" w:customStyle="1" w:styleId="HeaderChar">
    <w:name w:val="Header Char"/>
    <w:basedOn w:val="DefaultParagraphFont"/>
    <w:link w:val="Header"/>
    <w:uiPriority w:val="99"/>
    <w:rsid w:val="006D1FBB"/>
    <w:rPr>
      <w:sz w:val="24"/>
      <w:szCs w:val="24"/>
    </w:rPr>
  </w:style>
  <w:style w:type="character" w:styleId="CommentReference">
    <w:name w:val="annotation reference"/>
    <w:basedOn w:val="DefaultParagraphFont"/>
    <w:uiPriority w:val="99"/>
    <w:semiHidden/>
    <w:unhideWhenUsed/>
    <w:rsid w:val="005E5E35"/>
    <w:rPr>
      <w:sz w:val="18"/>
      <w:szCs w:val="18"/>
    </w:rPr>
  </w:style>
  <w:style w:type="paragraph" w:styleId="CommentText">
    <w:name w:val="annotation text"/>
    <w:basedOn w:val="Normal"/>
    <w:link w:val="CommentTextChar"/>
    <w:uiPriority w:val="99"/>
    <w:unhideWhenUsed/>
    <w:rsid w:val="005E5E35"/>
  </w:style>
  <w:style w:type="character" w:customStyle="1" w:styleId="CommentTextChar">
    <w:name w:val="Comment Text Char"/>
    <w:basedOn w:val="DefaultParagraphFont"/>
    <w:link w:val="CommentText"/>
    <w:uiPriority w:val="99"/>
    <w:rsid w:val="005E5E35"/>
    <w:rPr>
      <w:sz w:val="24"/>
      <w:szCs w:val="24"/>
    </w:rPr>
  </w:style>
  <w:style w:type="paragraph" w:styleId="CommentSubject">
    <w:name w:val="annotation subject"/>
    <w:basedOn w:val="CommentText"/>
    <w:next w:val="CommentText"/>
    <w:link w:val="CommentSubjectChar"/>
    <w:uiPriority w:val="99"/>
    <w:semiHidden/>
    <w:unhideWhenUsed/>
    <w:rsid w:val="005E5E35"/>
    <w:rPr>
      <w:b/>
      <w:bCs/>
      <w:sz w:val="20"/>
      <w:szCs w:val="20"/>
    </w:rPr>
  </w:style>
  <w:style w:type="character" w:customStyle="1" w:styleId="CommentSubjectChar">
    <w:name w:val="Comment Subject Char"/>
    <w:basedOn w:val="CommentTextChar"/>
    <w:link w:val="CommentSubject"/>
    <w:uiPriority w:val="99"/>
    <w:semiHidden/>
    <w:rsid w:val="005E5E35"/>
    <w:rPr>
      <w:b/>
      <w:bCs/>
      <w:sz w:val="24"/>
      <w:szCs w:val="24"/>
    </w:rPr>
  </w:style>
  <w:style w:type="paragraph" w:customStyle="1" w:styleId="CourtTitle">
    <w:name w:val="Court Title"/>
    <w:basedOn w:val="Normal"/>
    <w:rsid w:val="00001123"/>
    <w:pPr>
      <w:spacing w:line="240" w:lineRule="exact"/>
    </w:pPr>
    <w:rPr>
      <w:b/>
      <w:szCs w:val="20"/>
    </w:rPr>
  </w:style>
  <w:style w:type="paragraph" w:customStyle="1" w:styleId="Text">
    <w:name w:val="Text"/>
    <w:basedOn w:val="Normal"/>
    <w:rsid w:val="0055105A"/>
    <w:pPr>
      <w:spacing w:line="480" w:lineRule="exact"/>
      <w:ind w:firstLine="720"/>
    </w:pPr>
    <w:rPr>
      <w:szCs w:val="20"/>
    </w:rPr>
  </w:style>
  <w:style w:type="paragraph" w:customStyle="1" w:styleId="text0">
    <w:name w:val="text"/>
    <w:basedOn w:val="Normal"/>
    <w:rsid w:val="003861D7"/>
    <w:pPr>
      <w:spacing w:before="100" w:beforeAutospacing="1" w:after="100" w:afterAutospacing="1"/>
    </w:pPr>
  </w:style>
  <w:style w:type="paragraph" w:customStyle="1" w:styleId="default">
    <w:name w:val="default"/>
    <w:basedOn w:val="Normal"/>
    <w:rsid w:val="003861D7"/>
    <w:pPr>
      <w:spacing w:before="100" w:beforeAutospacing="1" w:after="100" w:afterAutospacing="1"/>
    </w:pPr>
  </w:style>
  <w:style w:type="paragraph" w:styleId="Revision">
    <w:name w:val="Revision"/>
    <w:hidden/>
    <w:uiPriority w:val="99"/>
    <w:semiHidden/>
    <w:rsid w:val="00581AF9"/>
    <w:rPr>
      <w:sz w:val="24"/>
      <w:szCs w:val="24"/>
    </w:rPr>
  </w:style>
  <w:style w:type="character" w:styleId="PageNumber">
    <w:name w:val="page number"/>
    <w:basedOn w:val="DefaultParagraphFont"/>
    <w:uiPriority w:val="99"/>
    <w:semiHidden/>
    <w:unhideWhenUsed/>
    <w:rsid w:val="006C3C0C"/>
  </w:style>
  <w:style w:type="character" w:styleId="Hyperlink">
    <w:name w:val="Hyperlink"/>
    <w:basedOn w:val="DefaultParagraphFont"/>
    <w:uiPriority w:val="99"/>
    <w:unhideWhenUsed/>
    <w:rsid w:val="00AE744A"/>
    <w:rPr>
      <w:color w:val="0000FF" w:themeColor="hyperlink"/>
      <w:u w:val="single"/>
    </w:rPr>
  </w:style>
  <w:style w:type="character" w:styleId="UnresolvedMention">
    <w:name w:val="Unresolved Mention"/>
    <w:basedOn w:val="DefaultParagraphFont"/>
    <w:uiPriority w:val="99"/>
    <w:rsid w:val="00AE744A"/>
    <w:rPr>
      <w:color w:val="605E5C"/>
      <w:shd w:val="clear" w:color="auto" w:fill="E1DFDD"/>
    </w:rPr>
  </w:style>
  <w:style w:type="paragraph" w:styleId="Quote">
    <w:name w:val="Quote"/>
    <w:basedOn w:val="Normal"/>
    <w:next w:val="Normal"/>
    <w:link w:val="QuoteChar"/>
    <w:uiPriority w:val="29"/>
    <w:qFormat/>
    <w:rsid w:val="006E0F3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E0F3B"/>
    <w:rPr>
      <w:rFonts w:asciiTheme="minorHAnsi" w:eastAsiaTheme="minorHAnsi" w:hAnsiTheme="minorHAnsi" w:cstheme="minorBidi"/>
      <w:i/>
      <w:iCs/>
      <w:color w:val="404040" w:themeColor="text1" w:themeTint="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7797">
      <w:bodyDiv w:val="1"/>
      <w:marLeft w:val="0"/>
      <w:marRight w:val="0"/>
      <w:marTop w:val="0"/>
      <w:marBottom w:val="0"/>
      <w:divBdr>
        <w:top w:val="none" w:sz="0" w:space="0" w:color="auto"/>
        <w:left w:val="none" w:sz="0" w:space="0" w:color="auto"/>
        <w:bottom w:val="none" w:sz="0" w:space="0" w:color="auto"/>
        <w:right w:val="none" w:sz="0" w:space="0" w:color="auto"/>
      </w:divBdr>
    </w:div>
    <w:div w:id="65223153">
      <w:bodyDiv w:val="1"/>
      <w:marLeft w:val="0"/>
      <w:marRight w:val="0"/>
      <w:marTop w:val="0"/>
      <w:marBottom w:val="0"/>
      <w:divBdr>
        <w:top w:val="none" w:sz="0" w:space="0" w:color="auto"/>
        <w:left w:val="none" w:sz="0" w:space="0" w:color="auto"/>
        <w:bottom w:val="none" w:sz="0" w:space="0" w:color="auto"/>
        <w:right w:val="none" w:sz="0" w:space="0" w:color="auto"/>
      </w:divBdr>
    </w:div>
    <w:div w:id="314188735">
      <w:bodyDiv w:val="1"/>
      <w:marLeft w:val="0"/>
      <w:marRight w:val="0"/>
      <w:marTop w:val="0"/>
      <w:marBottom w:val="0"/>
      <w:divBdr>
        <w:top w:val="none" w:sz="0" w:space="0" w:color="auto"/>
        <w:left w:val="none" w:sz="0" w:space="0" w:color="auto"/>
        <w:bottom w:val="none" w:sz="0" w:space="0" w:color="auto"/>
        <w:right w:val="none" w:sz="0" w:space="0" w:color="auto"/>
      </w:divBdr>
    </w:div>
    <w:div w:id="421531000">
      <w:bodyDiv w:val="1"/>
      <w:marLeft w:val="0"/>
      <w:marRight w:val="0"/>
      <w:marTop w:val="0"/>
      <w:marBottom w:val="0"/>
      <w:divBdr>
        <w:top w:val="none" w:sz="0" w:space="0" w:color="auto"/>
        <w:left w:val="none" w:sz="0" w:space="0" w:color="auto"/>
        <w:bottom w:val="none" w:sz="0" w:space="0" w:color="auto"/>
        <w:right w:val="none" w:sz="0" w:space="0" w:color="auto"/>
      </w:divBdr>
    </w:div>
    <w:div w:id="670134695">
      <w:bodyDiv w:val="1"/>
      <w:marLeft w:val="0"/>
      <w:marRight w:val="0"/>
      <w:marTop w:val="0"/>
      <w:marBottom w:val="0"/>
      <w:divBdr>
        <w:top w:val="none" w:sz="0" w:space="0" w:color="auto"/>
        <w:left w:val="none" w:sz="0" w:space="0" w:color="auto"/>
        <w:bottom w:val="none" w:sz="0" w:space="0" w:color="auto"/>
        <w:right w:val="none" w:sz="0" w:space="0" w:color="auto"/>
      </w:divBdr>
    </w:div>
    <w:div w:id="757561370">
      <w:bodyDiv w:val="1"/>
      <w:marLeft w:val="0"/>
      <w:marRight w:val="0"/>
      <w:marTop w:val="0"/>
      <w:marBottom w:val="0"/>
      <w:divBdr>
        <w:top w:val="none" w:sz="0" w:space="0" w:color="auto"/>
        <w:left w:val="none" w:sz="0" w:space="0" w:color="auto"/>
        <w:bottom w:val="none" w:sz="0" w:space="0" w:color="auto"/>
        <w:right w:val="none" w:sz="0" w:space="0" w:color="auto"/>
      </w:divBdr>
    </w:div>
    <w:div w:id="1072895967">
      <w:bodyDiv w:val="1"/>
      <w:marLeft w:val="0"/>
      <w:marRight w:val="0"/>
      <w:marTop w:val="0"/>
      <w:marBottom w:val="0"/>
      <w:divBdr>
        <w:top w:val="none" w:sz="0" w:space="0" w:color="auto"/>
        <w:left w:val="none" w:sz="0" w:space="0" w:color="auto"/>
        <w:bottom w:val="none" w:sz="0" w:space="0" w:color="auto"/>
        <w:right w:val="none" w:sz="0" w:space="0" w:color="auto"/>
      </w:divBdr>
    </w:div>
    <w:div w:id="1183132969">
      <w:bodyDiv w:val="1"/>
      <w:marLeft w:val="0"/>
      <w:marRight w:val="0"/>
      <w:marTop w:val="0"/>
      <w:marBottom w:val="0"/>
      <w:divBdr>
        <w:top w:val="none" w:sz="0" w:space="0" w:color="auto"/>
        <w:left w:val="none" w:sz="0" w:space="0" w:color="auto"/>
        <w:bottom w:val="none" w:sz="0" w:space="0" w:color="auto"/>
        <w:right w:val="none" w:sz="0" w:space="0" w:color="auto"/>
      </w:divBdr>
    </w:div>
    <w:div w:id="1230000488">
      <w:bodyDiv w:val="1"/>
      <w:marLeft w:val="0"/>
      <w:marRight w:val="0"/>
      <w:marTop w:val="0"/>
      <w:marBottom w:val="0"/>
      <w:divBdr>
        <w:top w:val="none" w:sz="0" w:space="0" w:color="auto"/>
        <w:left w:val="none" w:sz="0" w:space="0" w:color="auto"/>
        <w:bottom w:val="none" w:sz="0" w:space="0" w:color="auto"/>
        <w:right w:val="none" w:sz="0" w:space="0" w:color="auto"/>
      </w:divBdr>
    </w:div>
    <w:div w:id="1237668137">
      <w:bodyDiv w:val="1"/>
      <w:marLeft w:val="0"/>
      <w:marRight w:val="0"/>
      <w:marTop w:val="0"/>
      <w:marBottom w:val="0"/>
      <w:divBdr>
        <w:top w:val="none" w:sz="0" w:space="0" w:color="auto"/>
        <w:left w:val="none" w:sz="0" w:space="0" w:color="auto"/>
        <w:bottom w:val="none" w:sz="0" w:space="0" w:color="auto"/>
        <w:right w:val="none" w:sz="0" w:space="0" w:color="auto"/>
      </w:divBdr>
    </w:div>
    <w:div w:id="1331327620">
      <w:bodyDiv w:val="1"/>
      <w:marLeft w:val="0"/>
      <w:marRight w:val="0"/>
      <w:marTop w:val="0"/>
      <w:marBottom w:val="0"/>
      <w:divBdr>
        <w:top w:val="none" w:sz="0" w:space="0" w:color="auto"/>
        <w:left w:val="none" w:sz="0" w:space="0" w:color="auto"/>
        <w:bottom w:val="none" w:sz="0" w:space="0" w:color="auto"/>
        <w:right w:val="none" w:sz="0" w:space="0" w:color="auto"/>
      </w:divBdr>
      <w:divsChild>
        <w:div w:id="474683372">
          <w:marLeft w:val="0"/>
          <w:marRight w:val="0"/>
          <w:marTop w:val="0"/>
          <w:marBottom w:val="0"/>
          <w:divBdr>
            <w:top w:val="none" w:sz="0" w:space="0" w:color="auto"/>
            <w:left w:val="none" w:sz="0" w:space="0" w:color="auto"/>
            <w:bottom w:val="none" w:sz="0" w:space="0" w:color="auto"/>
            <w:right w:val="none" w:sz="0" w:space="0" w:color="auto"/>
          </w:divBdr>
          <w:divsChild>
            <w:div w:id="1842504652">
              <w:marLeft w:val="0"/>
              <w:marRight w:val="0"/>
              <w:marTop w:val="0"/>
              <w:marBottom w:val="0"/>
              <w:divBdr>
                <w:top w:val="none" w:sz="0" w:space="0" w:color="auto"/>
                <w:left w:val="none" w:sz="0" w:space="0" w:color="auto"/>
                <w:bottom w:val="none" w:sz="0" w:space="0" w:color="auto"/>
                <w:right w:val="none" w:sz="0" w:space="0" w:color="auto"/>
              </w:divBdr>
              <w:divsChild>
                <w:div w:id="10348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3082">
      <w:bodyDiv w:val="1"/>
      <w:marLeft w:val="0"/>
      <w:marRight w:val="0"/>
      <w:marTop w:val="0"/>
      <w:marBottom w:val="0"/>
      <w:divBdr>
        <w:top w:val="none" w:sz="0" w:space="0" w:color="auto"/>
        <w:left w:val="none" w:sz="0" w:space="0" w:color="auto"/>
        <w:bottom w:val="none" w:sz="0" w:space="0" w:color="auto"/>
        <w:right w:val="none" w:sz="0" w:space="0" w:color="auto"/>
      </w:divBdr>
    </w:div>
    <w:div w:id="1609191047">
      <w:bodyDiv w:val="1"/>
      <w:marLeft w:val="0"/>
      <w:marRight w:val="0"/>
      <w:marTop w:val="0"/>
      <w:marBottom w:val="0"/>
      <w:divBdr>
        <w:top w:val="none" w:sz="0" w:space="0" w:color="auto"/>
        <w:left w:val="none" w:sz="0" w:space="0" w:color="auto"/>
        <w:bottom w:val="none" w:sz="0" w:space="0" w:color="auto"/>
        <w:right w:val="none" w:sz="0" w:space="0" w:color="auto"/>
      </w:divBdr>
    </w:div>
    <w:div w:id="1719474766">
      <w:bodyDiv w:val="1"/>
      <w:marLeft w:val="0"/>
      <w:marRight w:val="0"/>
      <w:marTop w:val="0"/>
      <w:marBottom w:val="0"/>
      <w:divBdr>
        <w:top w:val="none" w:sz="0" w:space="0" w:color="auto"/>
        <w:left w:val="none" w:sz="0" w:space="0" w:color="auto"/>
        <w:bottom w:val="none" w:sz="0" w:space="0" w:color="auto"/>
        <w:right w:val="none" w:sz="0" w:space="0" w:color="auto"/>
      </w:divBdr>
    </w:div>
    <w:div w:id="1752462455">
      <w:bodyDiv w:val="1"/>
      <w:marLeft w:val="0"/>
      <w:marRight w:val="0"/>
      <w:marTop w:val="0"/>
      <w:marBottom w:val="0"/>
      <w:divBdr>
        <w:top w:val="none" w:sz="0" w:space="0" w:color="auto"/>
        <w:left w:val="none" w:sz="0" w:space="0" w:color="auto"/>
        <w:bottom w:val="none" w:sz="0" w:space="0" w:color="auto"/>
        <w:right w:val="none" w:sz="0" w:space="0" w:color="auto"/>
      </w:divBdr>
    </w:div>
    <w:div w:id="2021665521">
      <w:bodyDiv w:val="1"/>
      <w:marLeft w:val="0"/>
      <w:marRight w:val="0"/>
      <w:marTop w:val="0"/>
      <w:marBottom w:val="0"/>
      <w:divBdr>
        <w:top w:val="none" w:sz="0" w:space="0" w:color="auto"/>
        <w:left w:val="none" w:sz="0" w:space="0" w:color="auto"/>
        <w:bottom w:val="none" w:sz="0" w:space="0" w:color="auto"/>
        <w:right w:val="none" w:sz="0" w:space="0" w:color="auto"/>
      </w:divBdr>
    </w:div>
    <w:div w:id="210968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LiptonLega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egal Pleading">
      <a:majorFont>
        <a:latin typeface="Courier New"/>
        <a:ea typeface=""/>
        <a:cs typeface=""/>
      </a:majorFont>
      <a:minorFont>
        <a:latin typeface="Courier New"/>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2035-01-01T08:00:00+00:00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752697</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 xsi:nil="true"/>
    <Markets xmlns="4873beb7-5857-4685-be1f-d57550cc96cc"/>
    <OriginAsset xmlns="4873beb7-5857-4685-be1f-d57550cc96cc" xsi:nil="true"/>
    <AssetStart xmlns="4873beb7-5857-4685-be1f-d57550cc96cc">2012-01-04T19:17:00+00:00</AssetStart>
    <FriendlyTitle xmlns="4873beb7-5857-4685-be1f-d57550cc96cc" xsi:nil="true"/>
    <MarketSpecific xmlns="4873beb7-5857-4685-be1f-d57550cc96cc">false</MarketSpecific>
    <TPNamespace xmlns="4873beb7-5857-4685-be1f-d57550cc96cc" xsi:nil="true"/>
    <PublishStatusLookup xmlns="4873beb7-5857-4685-be1f-d57550cc96cc">
      <Value>1422980</Value>
      <Value>1526467</Value>
    </PublishStatusLookup>
    <APAuthor xmlns="4873beb7-5857-4685-be1f-d57550cc96cc">
      <UserInfo>
        <DisplayName>REDMOND\v-gehous</DisplayName>
        <AccountId>2365</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 xsi:nil="true"/>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2007 Template UpLeveling Do Not HandOff</UALocComments>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2007 Default</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TP102810049</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OfficeOnlineVNext,OfficeOnline</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LocMarketGroupTiers2 xmlns="4873beb7-5857-4685-be1f-d57550cc96cc">,t:Tier 1,t:Tier 2,t:Tier 3,</LocMarketGroupTiers2>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FD6874-8625-466B-B71B-2B032C1BE3E9}">
  <ds:schemaRefs>
    <ds:schemaRef ds:uri="http://schemas.microsoft.com/sharepoint/v3/contenttype/forms"/>
  </ds:schemaRefs>
</ds:datastoreItem>
</file>

<file path=customXml/itemProps2.xml><?xml version="1.0" encoding="utf-8"?>
<ds:datastoreItem xmlns:ds="http://schemas.openxmlformats.org/officeDocument/2006/customXml" ds:itemID="{4D03386A-0ED0-4998-85A1-A0A863BDA4FB}">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EA486109-08B2-E843-A1A0-812077317A8E}">
  <ds:schemaRefs>
    <ds:schemaRef ds:uri="http://schemas.openxmlformats.org/officeDocument/2006/bibliography"/>
  </ds:schemaRefs>
</ds:datastoreItem>
</file>

<file path=customXml/itemProps4.xml><?xml version="1.0" encoding="utf-8"?>
<ds:datastoreItem xmlns:ds="http://schemas.openxmlformats.org/officeDocument/2006/customXml" ds:itemID="{443875C6-06B4-474E-8EEF-2F17FA9EA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5145</Words>
  <Characters>29329</Characters>
  <Application>Microsoft Office Word</Application>
  <DocSecurity>0</DocSecurity>
  <Lines>244</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Pleading form with 28 lines</vt:lpstr>
      <vt:lpstr>Pleading form with 28 lines</vt:lpstr>
    </vt:vector>
  </TitlesOfParts>
  <Company>Microsoft Corporation</Company>
  <LinksUpToDate>false</LinksUpToDate>
  <CharactersWithSpaces>34406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form with 28 lines</dc:title>
  <dc:creator>Ashley Roshanzamir</dc:creator>
  <cp:lastModifiedBy>Sarah Haines</cp:lastModifiedBy>
  <cp:revision>2</cp:revision>
  <cp:lastPrinted>2024-08-27T21:36:00Z</cp:lastPrinted>
  <dcterms:created xsi:type="dcterms:W3CDTF">2026-04-23T15:34:00Z</dcterms:created>
  <dcterms:modified xsi:type="dcterms:W3CDTF">2026-04-23T15:34:00Z</dcterms:modified>
  <cp:category>PLAINTIFF’S WRITTEN EXCHANGE OF REQUIRED EXPERT WITNESS INFORMATION (CCP §2034.260) AND EXPERT WITNESS DECLARATION (CCP §2034.260(c))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